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716D" w:rsidRDefault="00397F71" w:rsidP="00397F71">
      <w:pPr>
        <w:spacing w:after="120"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  <w:r w:rsidRPr="00397F71"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МИНИСТЕРСТВО ОБРАЗОВАНИЯ РЕСПУБЛИКИ БЕЛАРУСЬ </w:t>
      </w:r>
    </w:p>
    <w:p w:rsidR="00397F71" w:rsidRPr="00397F71" w:rsidRDefault="00397F71" w:rsidP="00397F71">
      <w:pPr>
        <w:spacing w:after="120"/>
        <w:jc w:val="center"/>
        <w:rPr>
          <w:rFonts w:eastAsia="Times New Roman" w:cs="Times New Roman"/>
          <w:szCs w:val="28"/>
          <w:lang w:eastAsia="ru-RU"/>
        </w:rPr>
      </w:pPr>
      <w:r w:rsidRPr="00397F71">
        <w:rPr>
          <w:rFonts w:eastAsia="Times New Roman" w:cs="Times New Roman"/>
          <w:b/>
          <w:bCs/>
          <w:color w:val="000000"/>
          <w:szCs w:val="28"/>
          <w:lang w:eastAsia="ru-RU"/>
        </w:rPr>
        <w:t>УЧРЕЖДЕНИЕ ОБРАЗОВАНИЯ</w:t>
      </w:r>
    </w:p>
    <w:p w:rsidR="00EB716D" w:rsidRDefault="00397F71" w:rsidP="00397F71">
      <w:pPr>
        <w:spacing w:after="120"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  <w:r w:rsidRPr="00397F71"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  ГОМЕЛЬСКИЙ ГОСУДАРСТВЕННЫЙ ТЕХНИЧЕСКИЙ </w:t>
      </w:r>
    </w:p>
    <w:p w:rsidR="00397F71" w:rsidRPr="00397F71" w:rsidRDefault="00397F71" w:rsidP="00397F71">
      <w:pPr>
        <w:spacing w:after="120"/>
        <w:jc w:val="center"/>
        <w:rPr>
          <w:rFonts w:eastAsia="Times New Roman" w:cs="Times New Roman"/>
          <w:szCs w:val="28"/>
          <w:lang w:eastAsia="ru-RU"/>
        </w:rPr>
      </w:pPr>
      <w:r w:rsidRPr="00397F71">
        <w:rPr>
          <w:rFonts w:eastAsia="Times New Roman" w:cs="Times New Roman"/>
          <w:b/>
          <w:bCs/>
          <w:color w:val="000000"/>
          <w:szCs w:val="28"/>
          <w:lang w:eastAsia="ru-RU"/>
        </w:rPr>
        <w:t>УНИВЕРСИТЕТ ИМЕНИ П. О. СУХОГО </w:t>
      </w:r>
    </w:p>
    <w:p w:rsidR="00397F71" w:rsidRPr="00397F71" w:rsidRDefault="00397F71" w:rsidP="00397F71">
      <w:pPr>
        <w:spacing w:after="120"/>
        <w:jc w:val="center"/>
        <w:rPr>
          <w:rFonts w:eastAsia="Times New Roman" w:cs="Times New Roman"/>
          <w:szCs w:val="28"/>
          <w:lang w:eastAsia="ru-RU"/>
        </w:rPr>
      </w:pPr>
      <w:r w:rsidRPr="00397F71">
        <w:rPr>
          <w:rFonts w:eastAsia="Times New Roman" w:cs="Times New Roman"/>
          <w:color w:val="000000"/>
          <w:szCs w:val="28"/>
          <w:lang w:eastAsia="ru-RU"/>
        </w:rPr>
        <w:t> </w:t>
      </w:r>
    </w:p>
    <w:p w:rsidR="00397F71" w:rsidRPr="00397F71" w:rsidRDefault="00397F71" w:rsidP="00397F71">
      <w:pPr>
        <w:spacing w:after="120"/>
        <w:jc w:val="center"/>
        <w:rPr>
          <w:rFonts w:eastAsia="Times New Roman" w:cs="Times New Roman"/>
          <w:szCs w:val="28"/>
          <w:lang w:eastAsia="ru-RU"/>
        </w:rPr>
      </w:pPr>
      <w:r w:rsidRPr="00397F71">
        <w:rPr>
          <w:rFonts w:eastAsia="Times New Roman" w:cs="Times New Roman"/>
          <w:color w:val="000000"/>
          <w:szCs w:val="28"/>
          <w:lang w:eastAsia="ru-RU"/>
        </w:rPr>
        <w:t>Факультет автоматизированных и информационных систем </w:t>
      </w:r>
    </w:p>
    <w:p w:rsidR="00397F71" w:rsidRPr="00397F71" w:rsidRDefault="00397F71" w:rsidP="00397F71">
      <w:pPr>
        <w:spacing w:after="120"/>
        <w:jc w:val="center"/>
        <w:rPr>
          <w:rFonts w:eastAsia="Times New Roman" w:cs="Times New Roman"/>
          <w:szCs w:val="28"/>
          <w:lang w:eastAsia="ru-RU"/>
        </w:rPr>
      </w:pPr>
      <w:r w:rsidRPr="00397F71">
        <w:rPr>
          <w:rFonts w:eastAsia="Times New Roman" w:cs="Times New Roman"/>
          <w:color w:val="000000"/>
          <w:szCs w:val="28"/>
          <w:lang w:eastAsia="ru-RU"/>
        </w:rPr>
        <w:t>Кафедра «Информационные системы и технологии </w:t>
      </w:r>
    </w:p>
    <w:p w:rsidR="00397F71" w:rsidRPr="00397F71" w:rsidRDefault="00397F71" w:rsidP="00397F71">
      <w:pPr>
        <w:spacing w:after="120"/>
        <w:jc w:val="center"/>
        <w:rPr>
          <w:rFonts w:eastAsia="Times New Roman" w:cs="Times New Roman"/>
          <w:szCs w:val="28"/>
          <w:lang w:eastAsia="ru-RU"/>
        </w:rPr>
      </w:pPr>
      <w:r w:rsidRPr="00397F71">
        <w:rPr>
          <w:rFonts w:eastAsia="Times New Roman" w:cs="Times New Roman"/>
          <w:color w:val="000000"/>
          <w:szCs w:val="28"/>
          <w:lang w:eastAsia="ru-RU"/>
        </w:rPr>
        <w:t>(в проектировании и производстве)» </w:t>
      </w:r>
    </w:p>
    <w:p w:rsidR="00397F71" w:rsidRPr="00397F71" w:rsidRDefault="00397F71" w:rsidP="00397F71">
      <w:pPr>
        <w:spacing w:after="120"/>
        <w:rPr>
          <w:rFonts w:eastAsia="Times New Roman" w:cs="Times New Roman"/>
          <w:szCs w:val="28"/>
          <w:lang w:eastAsia="ru-RU"/>
        </w:rPr>
      </w:pPr>
      <w:r w:rsidRPr="00397F71">
        <w:rPr>
          <w:rFonts w:eastAsia="Times New Roman" w:cs="Times New Roman"/>
          <w:color w:val="000000"/>
          <w:szCs w:val="28"/>
          <w:lang w:eastAsia="ru-RU"/>
        </w:rPr>
        <w:t> </w:t>
      </w:r>
    </w:p>
    <w:p w:rsidR="00397F71" w:rsidRPr="00397F71" w:rsidRDefault="00397F71" w:rsidP="00397F71">
      <w:pPr>
        <w:spacing w:after="120"/>
        <w:rPr>
          <w:rFonts w:eastAsia="Times New Roman" w:cs="Times New Roman"/>
          <w:szCs w:val="28"/>
          <w:lang w:eastAsia="ru-RU"/>
        </w:rPr>
      </w:pPr>
      <w:r w:rsidRPr="00397F71">
        <w:rPr>
          <w:rFonts w:eastAsia="Times New Roman" w:cs="Times New Roman"/>
          <w:color w:val="000000"/>
          <w:szCs w:val="28"/>
          <w:lang w:eastAsia="ru-RU"/>
        </w:rPr>
        <w:t> </w:t>
      </w:r>
    </w:p>
    <w:p w:rsidR="00397F71" w:rsidRPr="005B4A0E" w:rsidRDefault="00397F71" w:rsidP="00397F71">
      <w:pPr>
        <w:spacing w:after="120"/>
        <w:jc w:val="center"/>
        <w:rPr>
          <w:rFonts w:eastAsia="Times New Roman" w:cs="Times New Roman"/>
          <w:szCs w:val="28"/>
          <w:lang w:eastAsia="ru-RU"/>
        </w:rPr>
      </w:pPr>
      <w:r w:rsidRPr="00397F71">
        <w:rPr>
          <w:rFonts w:eastAsia="Times New Roman" w:cs="Times New Roman"/>
          <w:color w:val="000000"/>
          <w:szCs w:val="28"/>
          <w:lang w:eastAsia="ru-RU"/>
        </w:rPr>
        <w:t>ОТЧЁТ ПО ЛАБОРАТОРНОЙ РАБОТЕ №</w:t>
      </w:r>
      <w:r w:rsidR="005B4A0E" w:rsidRPr="005B4A0E">
        <w:rPr>
          <w:rFonts w:eastAsia="Times New Roman" w:cs="Times New Roman"/>
          <w:color w:val="000000"/>
          <w:szCs w:val="28"/>
          <w:lang w:eastAsia="ru-RU"/>
        </w:rPr>
        <w:t>4</w:t>
      </w:r>
    </w:p>
    <w:p w:rsidR="00EB716D" w:rsidRDefault="00397F71" w:rsidP="00F309C6">
      <w:pPr>
        <w:jc w:val="center"/>
        <w:rPr>
          <w:szCs w:val="28"/>
        </w:rPr>
      </w:pPr>
      <w:r w:rsidRPr="00277B4B">
        <w:rPr>
          <w:rFonts w:eastAsia="Times New Roman" w:cs="Times New Roman"/>
          <w:color w:val="000000"/>
          <w:szCs w:val="28"/>
          <w:lang w:eastAsia="ru-RU"/>
        </w:rPr>
        <w:t> «</w:t>
      </w:r>
      <w:r w:rsidR="005B4A0E" w:rsidRPr="005B4A0E">
        <w:rPr>
          <w:szCs w:val="28"/>
        </w:rPr>
        <w:t xml:space="preserve">Разработка моделей и контроллеров ASP.NET MVC приложения баз </w:t>
      </w:r>
    </w:p>
    <w:p w:rsidR="00277B4B" w:rsidRPr="00F309C6" w:rsidRDefault="005B4A0E" w:rsidP="00F309C6">
      <w:pPr>
        <w:jc w:val="center"/>
        <w:rPr>
          <w:szCs w:val="28"/>
        </w:rPr>
      </w:pPr>
      <w:r w:rsidRPr="005B4A0E">
        <w:rPr>
          <w:szCs w:val="28"/>
        </w:rPr>
        <w:t>данных</w:t>
      </w:r>
      <w:r w:rsidR="00277B4B" w:rsidRPr="00F309C6">
        <w:rPr>
          <w:szCs w:val="28"/>
        </w:rPr>
        <w:t>»</w:t>
      </w:r>
    </w:p>
    <w:p w:rsidR="00397F71" w:rsidRPr="00F309C6" w:rsidRDefault="00397F71" w:rsidP="00936A92">
      <w:pPr>
        <w:spacing w:after="120"/>
        <w:rPr>
          <w:rFonts w:eastAsia="Times New Roman" w:cs="Times New Roman"/>
          <w:szCs w:val="28"/>
          <w:lang w:eastAsia="ru-RU"/>
        </w:rPr>
      </w:pPr>
    </w:p>
    <w:p w:rsidR="00397F71" w:rsidRPr="00F309C6" w:rsidRDefault="00397F71" w:rsidP="00397F71">
      <w:pPr>
        <w:spacing w:after="120"/>
        <w:rPr>
          <w:rFonts w:eastAsia="Times New Roman" w:cs="Times New Roman"/>
          <w:szCs w:val="28"/>
          <w:lang w:eastAsia="ru-RU"/>
        </w:rPr>
      </w:pPr>
      <w:r w:rsidRPr="00822574">
        <w:rPr>
          <w:rFonts w:eastAsia="Times New Roman" w:cs="Times New Roman"/>
          <w:color w:val="000000"/>
          <w:szCs w:val="28"/>
          <w:lang w:val="en-US" w:eastAsia="ru-RU"/>
        </w:rPr>
        <w:t> </w:t>
      </w:r>
    </w:p>
    <w:p w:rsidR="00397F71" w:rsidRPr="00F309C6" w:rsidRDefault="00397F71" w:rsidP="00397F71">
      <w:pPr>
        <w:spacing w:after="120"/>
        <w:rPr>
          <w:rFonts w:eastAsia="Times New Roman" w:cs="Times New Roman"/>
          <w:szCs w:val="28"/>
          <w:lang w:eastAsia="ru-RU"/>
        </w:rPr>
      </w:pPr>
      <w:r w:rsidRPr="00822574">
        <w:rPr>
          <w:rFonts w:eastAsia="Times New Roman" w:cs="Times New Roman"/>
          <w:color w:val="000000"/>
          <w:szCs w:val="28"/>
          <w:lang w:val="en-US" w:eastAsia="ru-RU"/>
        </w:rPr>
        <w:t> </w:t>
      </w:r>
    </w:p>
    <w:p w:rsidR="00397F71" w:rsidRPr="00F309C6" w:rsidRDefault="00397F71" w:rsidP="00397F71">
      <w:pPr>
        <w:spacing w:after="120"/>
        <w:rPr>
          <w:rFonts w:eastAsia="Times New Roman" w:cs="Times New Roman"/>
          <w:szCs w:val="28"/>
          <w:lang w:eastAsia="ru-RU"/>
        </w:rPr>
      </w:pPr>
      <w:r w:rsidRPr="00822574">
        <w:rPr>
          <w:rFonts w:eastAsia="Times New Roman" w:cs="Times New Roman"/>
          <w:color w:val="000000"/>
          <w:szCs w:val="28"/>
          <w:lang w:val="en-US" w:eastAsia="ru-RU"/>
        </w:rPr>
        <w:t> </w:t>
      </w:r>
    </w:p>
    <w:p w:rsidR="00397F71" w:rsidRPr="00F309C6" w:rsidRDefault="00397F71" w:rsidP="00397F71">
      <w:pPr>
        <w:spacing w:after="120"/>
        <w:rPr>
          <w:rFonts w:eastAsia="Times New Roman" w:cs="Times New Roman"/>
          <w:color w:val="000000"/>
          <w:szCs w:val="28"/>
          <w:lang w:eastAsia="ru-RU"/>
        </w:rPr>
      </w:pPr>
      <w:r w:rsidRPr="00822574">
        <w:rPr>
          <w:rFonts w:eastAsia="Times New Roman" w:cs="Times New Roman"/>
          <w:color w:val="000000"/>
          <w:szCs w:val="28"/>
          <w:lang w:val="en-US" w:eastAsia="ru-RU"/>
        </w:rPr>
        <w:t> </w:t>
      </w:r>
    </w:p>
    <w:p w:rsidR="00822574" w:rsidRPr="00F309C6" w:rsidRDefault="00822574" w:rsidP="00397F71">
      <w:pPr>
        <w:spacing w:after="120"/>
        <w:rPr>
          <w:rFonts w:eastAsia="Times New Roman" w:cs="Times New Roman"/>
          <w:szCs w:val="28"/>
          <w:lang w:eastAsia="ru-RU"/>
        </w:rPr>
      </w:pPr>
    </w:p>
    <w:p w:rsidR="00397F71" w:rsidRPr="00F309C6" w:rsidRDefault="00397F71" w:rsidP="00397F71">
      <w:pPr>
        <w:spacing w:after="120"/>
        <w:jc w:val="right"/>
        <w:rPr>
          <w:rFonts w:eastAsia="Times New Roman" w:cs="Times New Roman"/>
          <w:szCs w:val="28"/>
          <w:lang w:eastAsia="ru-RU"/>
        </w:rPr>
      </w:pPr>
      <w:r w:rsidRPr="00822574">
        <w:rPr>
          <w:rFonts w:eastAsia="Times New Roman" w:cs="Times New Roman"/>
          <w:color w:val="000000"/>
          <w:szCs w:val="28"/>
          <w:lang w:val="en-US" w:eastAsia="ru-RU"/>
        </w:rPr>
        <w:t> </w:t>
      </w:r>
    </w:p>
    <w:p w:rsidR="00397F71" w:rsidRPr="00397F71" w:rsidRDefault="00EB716D" w:rsidP="00397F71">
      <w:pPr>
        <w:spacing w:after="120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Выполнил</w:t>
      </w:r>
      <w:r w:rsidR="00AA2191">
        <w:rPr>
          <w:rFonts w:eastAsia="Times New Roman" w:cs="Times New Roman"/>
          <w:color w:val="000000"/>
          <w:szCs w:val="28"/>
          <w:lang w:eastAsia="ru-RU"/>
        </w:rPr>
        <w:t>: студент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гр. ИТП-3</w:t>
      </w:r>
      <w:r w:rsidR="00397F71" w:rsidRPr="00397F71">
        <w:rPr>
          <w:rFonts w:eastAsia="Times New Roman" w:cs="Times New Roman"/>
          <w:color w:val="000000"/>
          <w:szCs w:val="28"/>
          <w:lang w:eastAsia="ru-RU"/>
        </w:rPr>
        <w:t>1</w:t>
      </w:r>
    </w:p>
    <w:p w:rsidR="00397F71" w:rsidRPr="00AA2191" w:rsidRDefault="00EB716D" w:rsidP="00397F71">
      <w:pPr>
        <w:spacing w:after="120"/>
        <w:jc w:val="right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Коробкин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В. В</w:t>
      </w:r>
      <w:r w:rsidR="00AA2191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432463" w:rsidRPr="00432463" w:rsidRDefault="00397F71" w:rsidP="00432463">
      <w:pPr>
        <w:spacing w:after="120"/>
        <w:ind w:left="4320"/>
        <w:jc w:val="right"/>
        <w:rPr>
          <w:rFonts w:eastAsia="Times New Roman" w:cs="Times New Roman"/>
          <w:color w:val="000000"/>
          <w:szCs w:val="28"/>
          <w:lang w:eastAsia="ru-RU"/>
        </w:rPr>
      </w:pPr>
      <w:r w:rsidRPr="00397F71">
        <w:rPr>
          <w:rFonts w:eastAsia="Times New Roman" w:cs="Times New Roman"/>
          <w:color w:val="000000"/>
          <w:szCs w:val="28"/>
          <w:lang w:eastAsia="ru-RU"/>
        </w:rPr>
        <w:t>         Принял:</w:t>
      </w:r>
      <w:r w:rsidR="00432463" w:rsidRPr="00432463">
        <w:rPr>
          <w:rFonts w:eastAsia="Times New Roman" w:cs="Times New Roman"/>
          <w:szCs w:val="28"/>
          <w:lang w:eastAsia="ru-RU"/>
        </w:rPr>
        <w:t xml:space="preserve"> </w:t>
      </w:r>
      <w:r w:rsidR="00822574">
        <w:rPr>
          <w:rFonts w:eastAsia="Times New Roman" w:cs="Times New Roman"/>
          <w:color w:val="000000"/>
          <w:szCs w:val="28"/>
          <w:lang w:eastAsia="ru-RU"/>
        </w:rPr>
        <w:t>преподаватель</w:t>
      </w:r>
      <w:r w:rsidRPr="00397F71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:rsidR="00397F71" w:rsidRPr="00277B4B" w:rsidRDefault="00927498" w:rsidP="00432463">
      <w:pPr>
        <w:spacing w:after="120"/>
        <w:ind w:left="4320"/>
        <w:jc w:val="right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Асенчик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О. Д</w:t>
      </w:r>
      <w:r w:rsidR="00277B4B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397F71" w:rsidRPr="00397F71" w:rsidRDefault="00397F71" w:rsidP="00397F71">
      <w:pPr>
        <w:spacing w:after="120"/>
        <w:jc w:val="right"/>
        <w:rPr>
          <w:rFonts w:eastAsia="Times New Roman" w:cs="Times New Roman"/>
          <w:szCs w:val="28"/>
          <w:lang w:eastAsia="ru-RU"/>
        </w:rPr>
      </w:pPr>
      <w:r w:rsidRPr="00397F71">
        <w:rPr>
          <w:rFonts w:eastAsia="Times New Roman" w:cs="Times New Roman"/>
          <w:color w:val="000000"/>
          <w:szCs w:val="28"/>
          <w:lang w:eastAsia="ru-RU"/>
        </w:rPr>
        <w:t> </w:t>
      </w:r>
    </w:p>
    <w:p w:rsidR="00397F71" w:rsidRPr="00397F71" w:rsidRDefault="00397F71" w:rsidP="00397F71">
      <w:pPr>
        <w:spacing w:after="120"/>
        <w:jc w:val="right"/>
        <w:rPr>
          <w:rFonts w:eastAsia="Times New Roman" w:cs="Times New Roman"/>
          <w:szCs w:val="28"/>
          <w:lang w:eastAsia="ru-RU"/>
        </w:rPr>
      </w:pPr>
      <w:r w:rsidRPr="00397F71">
        <w:rPr>
          <w:rFonts w:eastAsia="Times New Roman" w:cs="Times New Roman"/>
          <w:color w:val="000000"/>
          <w:szCs w:val="28"/>
          <w:lang w:eastAsia="ru-RU"/>
        </w:rPr>
        <w:t> </w:t>
      </w:r>
    </w:p>
    <w:p w:rsidR="00432463" w:rsidRDefault="00432463" w:rsidP="00397F71">
      <w:pPr>
        <w:spacing w:after="240"/>
        <w:rPr>
          <w:rFonts w:eastAsia="Times New Roman" w:cs="Times New Roman"/>
          <w:szCs w:val="28"/>
          <w:lang w:eastAsia="ru-RU"/>
        </w:rPr>
      </w:pPr>
    </w:p>
    <w:p w:rsidR="00432463" w:rsidRDefault="00432463" w:rsidP="00397F71">
      <w:pPr>
        <w:spacing w:after="240"/>
        <w:rPr>
          <w:rFonts w:eastAsia="Times New Roman" w:cs="Times New Roman"/>
          <w:szCs w:val="28"/>
          <w:lang w:eastAsia="ru-RU"/>
        </w:rPr>
      </w:pPr>
    </w:p>
    <w:p w:rsidR="00432463" w:rsidRPr="00432463" w:rsidRDefault="00432463" w:rsidP="00397F71">
      <w:pPr>
        <w:spacing w:after="240"/>
        <w:rPr>
          <w:rFonts w:eastAsia="Times New Roman" w:cs="Times New Roman"/>
          <w:szCs w:val="28"/>
          <w:lang w:eastAsia="ru-RU"/>
        </w:rPr>
      </w:pPr>
    </w:p>
    <w:p w:rsidR="00397F71" w:rsidRPr="00397F71" w:rsidRDefault="00EB716D" w:rsidP="00397F71">
      <w:pPr>
        <w:spacing w:after="24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/>
      </w:r>
      <w:r>
        <w:rPr>
          <w:rFonts w:eastAsia="Times New Roman" w:cs="Times New Roman"/>
          <w:szCs w:val="28"/>
          <w:lang w:eastAsia="ru-RU"/>
        </w:rPr>
        <w:br/>
      </w:r>
    </w:p>
    <w:p w:rsidR="00EC7C1B" w:rsidRDefault="00397F71" w:rsidP="00822574">
      <w:pPr>
        <w:spacing w:after="12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97F71">
        <w:rPr>
          <w:rFonts w:eastAsia="Times New Roman" w:cs="Times New Roman"/>
          <w:color w:val="000000"/>
          <w:szCs w:val="28"/>
          <w:lang w:eastAsia="ru-RU"/>
        </w:rPr>
        <w:t>Гомель 20</w:t>
      </w:r>
      <w:r w:rsidR="008D76FC">
        <w:rPr>
          <w:rFonts w:eastAsia="Times New Roman" w:cs="Times New Roman"/>
          <w:color w:val="000000"/>
          <w:szCs w:val="28"/>
          <w:lang w:eastAsia="ru-RU"/>
        </w:rPr>
        <w:t>20</w:t>
      </w:r>
    </w:p>
    <w:p w:rsidR="00277B4B" w:rsidRDefault="00E6512C" w:rsidP="00277B4B">
      <w:pPr>
        <w:ind w:firstLine="709"/>
        <w:rPr>
          <w:szCs w:val="28"/>
        </w:rPr>
      </w:pPr>
      <w:r>
        <w:rPr>
          <w:b/>
        </w:rPr>
        <w:lastRenderedPageBreak/>
        <w:t xml:space="preserve">Цель: </w:t>
      </w:r>
      <w:r w:rsidR="005B4A0E">
        <w:rPr>
          <w:rFonts w:cs="Times New Roman"/>
        </w:rPr>
        <w:t xml:space="preserve">ознакомиться с возможностями </w:t>
      </w:r>
      <w:r w:rsidR="005B4A0E">
        <w:rPr>
          <w:rFonts w:cs="Times New Roman"/>
          <w:lang w:val="en-US"/>
        </w:rPr>
        <w:t>ASP</w:t>
      </w:r>
      <w:r w:rsidR="005B4A0E">
        <w:rPr>
          <w:rFonts w:cs="Times New Roman"/>
        </w:rPr>
        <w:t>.</w:t>
      </w:r>
      <w:r w:rsidR="005B4A0E">
        <w:rPr>
          <w:rFonts w:cs="Times New Roman"/>
          <w:lang w:val="en-US"/>
        </w:rPr>
        <w:t>NET</w:t>
      </w:r>
      <w:r w:rsidR="005B4A0E">
        <w:rPr>
          <w:rFonts w:cs="Times New Roman"/>
        </w:rPr>
        <w:t xml:space="preserve"> </w:t>
      </w:r>
      <w:r w:rsidR="005B4A0E">
        <w:rPr>
          <w:rFonts w:cs="Times New Roman"/>
          <w:lang w:val="en-US"/>
        </w:rPr>
        <w:t>Core</w:t>
      </w:r>
      <w:r w:rsidR="005B4A0E">
        <w:rPr>
          <w:rFonts w:cs="Times New Roman"/>
        </w:rPr>
        <w:t xml:space="preserve"> </w:t>
      </w:r>
      <w:r w:rsidR="005B4A0E">
        <w:rPr>
          <w:rFonts w:cs="Times New Roman"/>
          <w:lang w:val="en-US"/>
        </w:rPr>
        <w:t>MVC</w:t>
      </w:r>
      <w:r w:rsidR="005B4A0E">
        <w:rPr>
          <w:rFonts w:cs="Times New Roman"/>
        </w:rPr>
        <w:t xml:space="preserve"> и </w:t>
      </w:r>
      <w:r w:rsidR="005B4A0E">
        <w:rPr>
          <w:rFonts w:cs="Times New Roman"/>
          <w:lang w:val="en-US"/>
        </w:rPr>
        <w:t>Entity</w:t>
      </w:r>
      <w:r w:rsidR="005B4A0E">
        <w:rPr>
          <w:rFonts w:cs="Times New Roman"/>
        </w:rPr>
        <w:t xml:space="preserve"> </w:t>
      </w:r>
      <w:r w:rsidR="005B4A0E">
        <w:rPr>
          <w:rFonts w:cs="Times New Roman"/>
          <w:lang w:val="en-US"/>
        </w:rPr>
        <w:t>Framework</w:t>
      </w:r>
      <w:r w:rsidR="005B4A0E">
        <w:rPr>
          <w:rFonts w:cs="Times New Roman"/>
        </w:rPr>
        <w:t xml:space="preserve"> </w:t>
      </w:r>
      <w:r w:rsidR="005B4A0E">
        <w:rPr>
          <w:rFonts w:cs="Times New Roman"/>
          <w:lang w:val="en-US"/>
        </w:rPr>
        <w:t>Core</w:t>
      </w:r>
      <w:r w:rsidR="005B4A0E">
        <w:rPr>
          <w:rFonts w:cs="Times New Roman"/>
        </w:rPr>
        <w:t xml:space="preserve"> для разработки слоя доступа к данным, хранящимся в базе данных, и обработки запросов пользователя посредством контроллеров.</w:t>
      </w:r>
    </w:p>
    <w:p w:rsidR="00822574" w:rsidRDefault="00822574" w:rsidP="00277B4B">
      <w:pPr>
        <w:ind w:firstLine="709"/>
        <w:rPr>
          <w:szCs w:val="28"/>
        </w:rPr>
      </w:pPr>
    </w:p>
    <w:p w:rsidR="00822574" w:rsidRDefault="00EB716D" w:rsidP="00822574">
      <w:pPr>
        <w:rPr>
          <w:i/>
          <w:szCs w:val="28"/>
        </w:rPr>
      </w:pPr>
      <w:r w:rsidRPr="00AF301F">
        <w:rPr>
          <w:b/>
          <w:bCs/>
          <w:noProof/>
          <w:szCs w:val="28"/>
          <w:lang w:eastAsia="ru-RU"/>
        </w:rPr>
        <w:drawing>
          <wp:inline distT="0" distB="0" distL="0" distR="0" wp14:anchorId="04ACBBD5" wp14:editId="71AE7B58">
            <wp:extent cx="5940425" cy="24066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74" w:rsidRDefault="00822574" w:rsidP="00822574">
      <w:pPr>
        <w:jc w:val="center"/>
        <w:rPr>
          <w:szCs w:val="28"/>
        </w:rPr>
      </w:pPr>
    </w:p>
    <w:p w:rsidR="00822574" w:rsidRDefault="00822574" w:rsidP="00822574">
      <w:pPr>
        <w:jc w:val="center"/>
        <w:rPr>
          <w:szCs w:val="28"/>
        </w:rPr>
      </w:pPr>
      <w:r>
        <w:rPr>
          <w:szCs w:val="28"/>
        </w:rPr>
        <w:t>Рисунок 1 – вариант задания</w:t>
      </w:r>
    </w:p>
    <w:p w:rsidR="00822574" w:rsidRPr="00822574" w:rsidRDefault="00822574" w:rsidP="00822574">
      <w:pPr>
        <w:jc w:val="center"/>
        <w:rPr>
          <w:szCs w:val="28"/>
        </w:rPr>
      </w:pPr>
    </w:p>
    <w:p w:rsidR="0083580D" w:rsidRDefault="00C53770" w:rsidP="00E6512C">
      <w:pPr>
        <w:ind w:firstLine="709"/>
        <w:rPr>
          <w:b/>
        </w:rPr>
      </w:pPr>
      <w:r>
        <w:rPr>
          <w:b/>
        </w:rPr>
        <w:t>Задание</w:t>
      </w:r>
      <w:r w:rsidR="00277B4B" w:rsidRPr="00277B4B">
        <w:rPr>
          <w:b/>
        </w:rPr>
        <w:t>:</w:t>
      </w:r>
    </w:p>
    <w:p w:rsidR="005B4A0E" w:rsidRDefault="005B4A0E" w:rsidP="00E6512C">
      <w:pPr>
        <w:ind w:firstLine="709"/>
        <w:rPr>
          <w:b/>
        </w:rPr>
      </w:pPr>
    </w:p>
    <w:p w:rsidR="005B4A0E" w:rsidRPr="005B4A0E" w:rsidRDefault="00277B4B" w:rsidP="005B4A0E">
      <w:pPr>
        <w:ind w:firstLine="708"/>
        <w:rPr>
          <w:szCs w:val="28"/>
        </w:rPr>
      </w:pPr>
      <w:r>
        <w:rPr>
          <w:b/>
          <w:szCs w:val="28"/>
        </w:rPr>
        <w:tab/>
      </w:r>
      <w:r w:rsidR="005B4A0E" w:rsidRPr="005B4A0E">
        <w:rPr>
          <w:szCs w:val="28"/>
        </w:rPr>
        <w:t xml:space="preserve">Создать с использованием </w:t>
      </w:r>
      <w:r w:rsidR="005B4A0E" w:rsidRPr="005B4A0E">
        <w:rPr>
          <w:i/>
          <w:szCs w:val="28"/>
          <w:lang w:val="en-US"/>
        </w:rPr>
        <w:t>ASP</w:t>
      </w:r>
      <w:r w:rsidR="005B4A0E" w:rsidRPr="005B4A0E">
        <w:rPr>
          <w:i/>
          <w:szCs w:val="28"/>
        </w:rPr>
        <w:t>.</w:t>
      </w:r>
      <w:r w:rsidR="005B4A0E" w:rsidRPr="005B4A0E">
        <w:rPr>
          <w:i/>
          <w:szCs w:val="28"/>
          <w:lang w:val="en-US"/>
        </w:rPr>
        <w:t>NET</w:t>
      </w:r>
      <w:r w:rsidR="005B4A0E" w:rsidRPr="005B4A0E">
        <w:rPr>
          <w:i/>
          <w:szCs w:val="28"/>
        </w:rPr>
        <w:t xml:space="preserve"> </w:t>
      </w:r>
      <w:r w:rsidR="005B4A0E" w:rsidRPr="005B4A0E">
        <w:rPr>
          <w:i/>
          <w:szCs w:val="28"/>
          <w:lang w:val="en-US"/>
        </w:rPr>
        <w:t>Core</w:t>
      </w:r>
      <w:r w:rsidR="005B4A0E" w:rsidRPr="005B4A0E">
        <w:rPr>
          <w:i/>
          <w:szCs w:val="28"/>
        </w:rPr>
        <w:t xml:space="preserve"> </w:t>
      </w:r>
      <w:r w:rsidR="005B4A0E" w:rsidRPr="005B4A0E">
        <w:rPr>
          <w:i/>
          <w:szCs w:val="28"/>
          <w:lang w:val="en-US"/>
        </w:rPr>
        <w:t>MVC</w:t>
      </w:r>
      <w:r w:rsidR="005B4A0E" w:rsidRPr="005B4A0E">
        <w:rPr>
          <w:i/>
          <w:szCs w:val="28"/>
        </w:rPr>
        <w:t xml:space="preserve"> </w:t>
      </w:r>
      <w:r w:rsidR="005B4A0E" w:rsidRPr="005B4A0E">
        <w:rPr>
          <w:i/>
          <w:szCs w:val="28"/>
          <w:lang w:val="en-US"/>
        </w:rPr>
        <w:t>Web</w:t>
      </w:r>
      <w:r w:rsidR="005B4A0E" w:rsidRPr="005B4A0E">
        <w:rPr>
          <w:szCs w:val="28"/>
        </w:rPr>
        <w:t xml:space="preserve">-приложение, содержащее набор классов, моделирующих предметную область, и осуществляющих генерацию и заполнение тестовыми наборами записей базу данных. Разработать один компонент </w:t>
      </w:r>
      <w:r w:rsidR="005B4A0E" w:rsidRPr="005B4A0E">
        <w:rPr>
          <w:i/>
          <w:szCs w:val="28"/>
          <w:lang w:val="en-US"/>
        </w:rPr>
        <w:t>middleware</w:t>
      </w:r>
      <w:r w:rsidR="005B4A0E" w:rsidRPr="005B4A0E">
        <w:rPr>
          <w:szCs w:val="28"/>
        </w:rPr>
        <w:t>, контроллеры и представления для выборки и отображени</w:t>
      </w:r>
      <w:r w:rsidR="005B4A0E">
        <w:rPr>
          <w:szCs w:val="28"/>
        </w:rPr>
        <w:t>я информации из не менее чем 3-</w:t>
      </w:r>
      <w:r w:rsidR="005B4A0E" w:rsidRPr="005B4A0E">
        <w:rPr>
          <w:szCs w:val="28"/>
        </w:rPr>
        <w:t>таблиц базы данных с использованием механизма внедрение зависимостей.</w:t>
      </w:r>
    </w:p>
    <w:p w:rsidR="005B4A0E" w:rsidRPr="005B4A0E" w:rsidRDefault="005B4A0E" w:rsidP="005B4A0E">
      <w:pPr>
        <w:ind w:firstLine="708"/>
        <w:rPr>
          <w:szCs w:val="28"/>
        </w:rPr>
      </w:pPr>
      <w:r w:rsidRPr="005B4A0E">
        <w:rPr>
          <w:szCs w:val="28"/>
        </w:rPr>
        <w:t>Для выполнения задания необходимо создать:</w:t>
      </w:r>
    </w:p>
    <w:p w:rsidR="005B4A0E" w:rsidRPr="005B4A0E" w:rsidRDefault="005B4A0E" w:rsidP="005B4A0E">
      <w:pPr>
        <w:numPr>
          <w:ilvl w:val="0"/>
          <w:numId w:val="9"/>
        </w:numPr>
        <w:tabs>
          <w:tab w:val="left" w:pos="0"/>
        </w:tabs>
        <w:rPr>
          <w:szCs w:val="28"/>
        </w:rPr>
      </w:pPr>
      <w:r w:rsidRPr="005B4A0E">
        <w:rPr>
          <w:szCs w:val="28"/>
        </w:rPr>
        <w:t>Классы, моделирующие не менее чем три таблицы базы данных согласно вашему варианту. Перечень таблиц предварительно согласовывается с преподавателем. Одна из таблиц обязательно должна находиться на стороне отношения «многие» связи с другой таблицей в схеме базы данных.</w:t>
      </w:r>
    </w:p>
    <w:p w:rsidR="005B4A0E" w:rsidRPr="005B4A0E" w:rsidRDefault="005B4A0E" w:rsidP="005B4A0E">
      <w:pPr>
        <w:numPr>
          <w:ilvl w:val="0"/>
          <w:numId w:val="9"/>
        </w:numPr>
        <w:tabs>
          <w:tab w:val="left" w:pos="0"/>
        </w:tabs>
        <w:rPr>
          <w:szCs w:val="28"/>
        </w:rPr>
      </w:pPr>
      <w:r w:rsidRPr="005B4A0E">
        <w:rPr>
          <w:szCs w:val="28"/>
        </w:rPr>
        <w:t>Класс контекста данных.</w:t>
      </w:r>
    </w:p>
    <w:p w:rsidR="005B4A0E" w:rsidRPr="005B4A0E" w:rsidRDefault="005B4A0E" w:rsidP="005B4A0E">
      <w:pPr>
        <w:numPr>
          <w:ilvl w:val="0"/>
          <w:numId w:val="9"/>
        </w:numPr>
        <w:tabs>
          <w:tab w:val="left" w:pos="0"/>
        </w:tabs>
        <w:rPr>
          <w:szCs w:val="28"/>
        </w:rPr>
      </w:pPr>
      <w:r w:rsidRPr="005B4A0E">
        <w:rPr>
          <w:szCs w:val="28"/>
        </w:rPr>
        <w:t xml:space="preserve">Другие классы, например, классы </w:t>
      </w:r>
      <w:r w:rsidRPr="005B4A0E">
        <w:rPr>
          <w:i/>
          <w:szCs w:val="28"/>
          <w:lang w:val="en-US"/>
        </w:rPr>
        <w:t>View</w:t>
      </w:r>
      <w:r w:rsidRPr="005B4A0E">
        <w:rPr>
          <w:i/>
          <w:szCs w:val="28"/>
        </w:rPr>
        <w:t xml:space="preserve"> </w:t>
      </w:r>
      <w:r w:rsidRPr="005B4A0E">
        <w:rPr>
          <w:i/>
          <w:szCs w:val="28"/>
          <w:lang w:val="en-US"/>
        </w:rPr>
        <w:t>Model</w:t>
      </w:r>
      <w:r w:rsidRPr="005B4A0E">
        <w:rPr>
          <w:szCs w:val="28"/>
        </w:rPr>
        <w:t xml:space="preserve"> и т.п. (при необходимости).</w:t>
      </w:r>
    </w:p>
    <w:p w:rsidR="005B4A0E" w:rsidRPr="005B4A0E" w:rsidRDefault="005B4A0E" w:rsidP="005B4A0E">
      <w:pPr>
        <w:numPr>
          <w:ilvl w:val="0"/>
          <w:numId w:val="9"/>
        </w:numPr>
        <w:tabs>
          <w:tab w:val="left" w:pos="0"/>
        </w:tabs>
        <w:rPr>
          <w:szCs w:val="28"/>
        </w:rPr>
      </w:pPr>
      <w:r w:rsidRPr="005B4A0E">
        <w:rPr>
          <w:szCs w:val="28"/>
        </w:rPr>
        <w:t xml:space="preserve">Компонент </w:t>
      </w:r>
      <w:r w:rsidRPr="005B4A0E">
        <w:rPr>
          <w:i/>
          <w:szCs w:val="28"/>
          <w:lang w:val="en-US"/>
        </w:rPr>
        <w:t>middleware</w:t>
      </w:r>
      <w:r w:rsidRPr="005B4A0E">
        <w:rPr>
          <w:szCs w:val="28"/>
        </w:rPr>
        <w:t xml:space="preserve">, вызываемый в классе </w:t>
      </w:r>
      <w:r w:rsidRPr="005B4A0E">
        <w:rPr>
          <w:i/>
          <w:szCs w:val="28"/>
          <w:lang w:val="en-US"/>
        </w:rPr>
        <w:t>Startup</w:t>
      </w:r>
      <w:r w:rsidRPr="005B4A0E">
        <w:rPr>
          <w:szCs w:val="28"/>
        </w:rPr>
        <w:t>, для инициализации базы данных путем заполнения ее таблиц тестовым набором записей.</w:t>
      </w:r>
    </w:p>
    <w:p w:rsidR="005B4A0E" w:rsidRPr="005B4A0E" w:rsidRDefault="005B4A0E" w:rsidP="005B4A0E">
      <w:pPr>
        <w:numPr>
          <w:ilvl w:val="0"/>
          <w:numId w:val="9"/>
        </w:numPr>
        <w:tabs>
          <w:tab w:val="left" w:pos="0"/>
        </w:tabs>
        <w:rPr>
          <w:szCs w:val="28"/>
        </w:rPr>
      </w:pPr>
      <w:r w:rsidRPr="005B4A0E">
        <w:rPr>
          <w:szCs w:val="28"/>
        </w:rPr>
        <w:t>Классы контроллеров (по одному на каждую таблицу базы данных) для обработки обращений пользователя, выборки данных из таблиц и вызова соответствующих представлений для отображения выбранных данных.</w:t>
      </w:r>
    </w:p>
    <w:p w:rsidR="005B4A0E" w:rsidRPr="005B4A0E" w:rsidRDefault="005B4A0E" w:rsidP="005B4A0E">
      <w:pPr>
        <w:numPr>
          <w:ilvl w:val="0"/>
          <w:numId w:val="9"/>
        </w:numPr>
        <w:tabs>
          <w:tab w:val="left" w:pos="0"/>
        </w:tabs>
        <w:rPr>
          <w:szCs w:val="28"/>
        </w:rPr>
      </w:pPr>
      <w:r w:rsidRPr="005B4A0E">
        <w:rPr>
          <w:szCs w:val="28"/>
        </w:rPr>
        <w:t xml:space="preserve">Разработать представления для отображения данных из таблиц, выбранных контроллерами. Представления, работающими с таблицами, </w:t>
      </w:r>
      <w:r w:rsidRPr="005B4A0E">
        <w:rPr>
          <w:szCs w:val="28"/>
        </w:rPr>
        <w:lastRenderedPageBreak/>
        <w:t>стоящими на стороне отношения «многие» в схеме базы данных, должны выводить вместо кодов внешних ключей смысловые значения из связанных таблиц, стоящих на стороне отношения «один».</w:t>
      </w:r>
    </w:p>
    <w:p w:rsidR="005B4A0E" w:rsidRPr="005B4A0E" w:rsidRDefault="005B4A0E" w:rsidP="005B4A0E">
      <w:pPr>
        <w:pStyle w:val="a9"/>
        <w:numPr>
          <w:ilvl w:val="0"/>
          <w:numId w:val="9"/>
        </w:numPr>
        <w:spacing w:after="0"/>
        <w:jc w:val="both"/>
        <w:rPr>
          <w:sz w:val="28"/>
          <w:szCs w:val="28"/>
        </w:rPr>
      </w:pPr>
      <w:r w:rsidRPr="005B4A0E">
        <w:rPr>
          <w:sz w:val="28"/>
          <w:szCs w:val="28"/>
        </w:rPr>
        <w:t>И</w:t>
      </w:r>
      <w:r w:rsidRPr="005B4A0E">
        <w:rPr>
          <w:sz w:val="28"/>
          <w:szCs w:val="28"/>
          <w:lang w:val="be-BY"/>
        </w:rPr>
        <w:t xml:space="preserve">спользуя </w:t>
      </w:r>
      <w:r w:rsidRPr="005B4A0E">
        <w:rPr>
          <w:sz w:val="28"/>
          <w:szCs w:val="28"/>
        </w:rPr>
        <w:t xml:space="preserve">предварительно созданный и сконфигурированный в классе </w:t>
      </w:r>
      <w:r w:rsidRPr="005B4A0E">
        <w:rPr>
          <w:i/>
          <w:sz w:val="28"/>
          <w:szCs w:val="28"/>
          <w:lang w:val="en-US"/>
        </w:rPr>
        <w:t>Startup</w:t>
      </w:r>
      <w:r w:rsidRPr="005B4A0E">
        <w:rPr>
          <w:sz w:val="28"/>
          <w:szCs w:val="28"/>
        </w:rPr>
        <w:t xml:space="preserve"> профиль </w:t>
      </w:r>
      <w:r w:rsidRPr="005B4A0E">
        <w:rPr>
          <w:sz w:val="28"/>
          <w:szCs w:val="28"/>
          <w:lang w:val="be-BY"/>
        </w:rPr>
        <w:t>кэш</w:t>
      </w:r>
      <w:proofErr w:type="spellStart"/>
      <w:r w:rsidRPr="005B4A0E">
        <w:rPr>
          <w:sz w:val="28"/>
          <w:szCs w:val="28"/>
        </w:rPr>
        <w:t>ирования</w:t>
      </w:r>
      <w:proofErr w:type="spellEnd"/>
      <w:r w:rsidRPr="005B4A0E">
        <w:rPr>
          <w:sz w:val="28"/>
          <w:szCs w:val="28"/>
        </w:rPr>
        <w:t>,</w:t>
      </w:r>
      <w:r w:rsidRPr="005B4A0E">
        <w:rPr>
          <w:sz w:val="28"/>
          <w:szCs w:val="28"/>
          <w:lang w:val="be-BY"/>
        </w:rPr>
        <w:t xml:space="preserve"> </w:t>
      </w:r>
      <w:r w:rsidRPr="005B4A0E">
        <w:rPr>
          <w:sz w:val="28"/>
          <w:szCs w:val="28"/>
        </w:rPr>
        <w:t xml:space="preserve">подключить кэширование вывода для страниц с использованием атрибута </w:t>
      </w:r>
      <w:proofErr w:type="spellStart"/>
      <w:r w:rsidRPr="005B4A0E">
        <w:rPr>
          <w:i/>
          <w:sz w:val="28"/>
          <w:szCs w:val="28"/>
        </w:rPr>
        <w:t>ResponseCache</w:t>
      </w:r>
      <w:proofErr w:type="spellEnd"/>
      <w:r w:rsidRPr="005B4A0E">
        <w:rPr>
          <w:sz w:val="28"/>
          <w:szCs w:val="28"/>
        </w:rPr>
        <w:t xml:space="preserve"> для соответствующих методов контроллера. Данные в кэше хранить неизменными </w:t>
      </w:r>
      <w:r w:rsidRPr="005B4A0E">
        <w:rPr>
          <w:sz w:val="28"/>
          <w:szCs w:val="28"/>
          <w:lang w:val="be-BY"/>
        </w:rPr>
        <w:t>в течен</w:t>
      </w:r>
      <w:proofErr w:type="spellStart"/>
      <w:r w:rsidRPr="005B4A0E">
        <w:rPr>
          <w:sz w:val="28"/>
          <w:szCs w:val="28"/>
        </w:rPr>
        <w:t>ие</w:t>
      </w:r>
      <w:proofErr w:type="spellEnd"/>
      <w:r w:rsidRPr="005B4A0E">
        <w:rPr>
          <w:sz w:val="28"/>
          <w:szCs w:val="28"/>
        </w:rPr>
        <w:t xml:space="preserve"> </w:t>
      </w:r>
      <w:r w:rsidRPr="005B4A0E">
        <w:rPr>
          <w:sz w:val="28"/>
          <w:szCs w:val="28"/>
          <w:lang w:val="be-BY"/>
        </w:rPr>
        <w:t>2*</w:t>
      </w:r>
      <w:r w:rsidRPr="005B4A0E">
        <w:rPr>
          <w:sz w:val="28"/>
          <w:szCs w:val="28"/>
          <w:lang w:val="en-US"/>
        </w:rPr>
        <w:t>N</w:t>
      </w:r>
      <w:r w:rsidRPr="005B4A0E">
        <w:rPr>
          <w:sz w:val="28"/>
          <w:szCs w:val="28"/>
          <w:lang w:val="be-BY"/>
        </w:rPr>
        <w:t>+240</w:t>
      </w:r>
      <w:r w:rsidRPr="005B4A0E">
        <w:rPr>
          <w:sz w:val="28"/>
          <w:szCs w:val="28"/>
        </w:rPr>
        <w:t xml:space="preserve"> с</w:t>
      </w:r>
      <w:r w:rsidRPr="005B4A0E">
        <w:rPr>
          <w:sz w:val="28"/>
          <w:szCs w:val="28"/>
          <w:lang w:val="be-BY"/>
        </w:rPr>
        <w:t xml:space="preserve">екунд, </w:t>
      </w:r>
      <w:r w:rsidRPr="005B4A0E">
        <w:rPr>
          <w:sz w:val="28"/>
          <w:szCs w:val="28"/>
        </w:rPr>
        <w:t xml:space="preserve">где </w:t>
      </w:r>
      <w:r w:rsidRPr="005B4A0E">
        <w:rPr>
          <w:sz w:val="28"/>
          <w:szCs w:val="28"/>
          <w:lang w:val="en-US"/>
        </w:rPr>
        <w:t>N</w:t>
      </w:r>
      <w:r w:rsidRPr="005B4A0E">
        <w:rPr>
          <w:sz w:val="28"/>
          <w:szCs w:val="28"/>
        </w:rPr>
        <w:t xml:space="preserve">- </w:t>
      </w:r>
      <w:r w:rsidRPr="005B4A0E">
        <w:rPr>
          <w:sz w:val="28"/>
          <w:szCs w:val="28"/>
          <w:lang w:val="be-BY"/>
        </w:rPr>
        <w:t xml:space="preserve">номер </w:t>
      </w:r>
      <w:r w:rsidRPr="005B4A0E">
        <w:rPr>
          <w:sz w:val="28"/>
          <w:szCs w:val="28"/>
        </w:rPr>
        <w:t>вашего варианта.</w:t>
      </w:r>
    </w:p>
    <w:p w:rsidR="005B4A0E" w:rsidRPr="005B4A0E" w:rsidRDefault="005B4A0E" w:rsidP="005B4A0E">
      <w:pPr>
        <w:pStyle w:val="a9"/>
        <w:numPr>
          <w:ilvl w:val="0"/>
          <w:numId w:val="9"/>
        </w:numPr>
        <w:spacing w:after="0"/>
        <w:jc w:val="both"/>
        <w:rPr>
          <w:sz w:val="28"/>
          <w:szCs w:val="28"/>
        </w:rPr>
      </w:pPr>
      <w:r w:rsidRPr="005B4A0E">
        <w:rPr>
          <w:sz w:val="28"/>
          <w:szCs w:val="28"/>
        </w:rPr>
        <w:t>С использованием средств разработчика браузера (</w:t>
      </w:r>
      <w:r w:rsidRPr="005B4A0E">
        <w:rPr>
          <w:i/>
          <w:sz w:val="28"/>
          <w:szCs w:val="28"/>
          <w:lang w:val="en-US"/>
        </w:rPr>
        <w:t>Chrome</w:t>
      </w:r>
      <w:r w:rsidRPr="005B4A0E">
        <w:rPr>
          <w:sz w:val="28"/>
          <w:szCs w:val="28"/>
        </w:rPr>
        <w:t xml:space="preserve">, </w:t>
      </w:r>
      <w:r w:rsidRPr="005B4A0E">
        <w:rPr>
          <w:i/>
          <w:sz w:val="28"/>
          <w:szCs w:val="28"/>
          <w:lang w:val="en-US"/>
        </w:rPr>
        <w:t>Firefox</w:t>
      </w:r>
      <w:r w:rsidRPr="005B4A0E">
        <w:rPr>
          <w:sz w:val="28"/>
          <w:szCs w:val="28"/>
        </w:rPr>
        <w:t xml:space="preserve">) продемонстрировать ускорение обработки запроса при наличии кэширования с использованием атрибута </w:t>
      </w:r>
      <w:proofErr w:type="spellStart"/>
      <w:r w:rsidRPr="005B4A0E">
        <w:rPr>
          <w:i/>
          <w:sz w:val="28"/>
          <w:szCs w:val="28"/>
        </w:rPr>
        <w:t>ResponseCache</w:t>
      </w:r>
      <w:proofErr w:type="spellEnd"/>
      <w:r w:rsidRPr="005B4A0E">
        <w:rPr>
          <w:sz w:val="28"/>
          <w:szCs w:val="28"/>
        </w:rPr>
        <w:t>.</w:t>
      </w:r>
    </w:p>
    <w:p w:rsidR="00C53770" w:rsidRDefault="00C53770" w:rsidP="005B4A0E">
      <w:pPr>
        <w:ind w:firstLine="708"/>
        <w:rPr>
          <w:noProof/>
          <w:lang w:eastAsia="ru-RU"/>
        </w:rPr>
      </w:pPr>
    </w:p>
    <w:p w:rsidR="009E64E3" w:rsidRDefault="00822574" w:rsidP="009E64E3">
      <w:pPr>
        <w:rPr>
          <w:noProof/>
          <w:lang w:eastAsia="ru-RU"/>
        </w:rPr>
      </w:pPr>
      <w:r>
        <w:rPr>
          <w:noProof/>
          <w:lang w:eastAsia="ru-RU"/>
        </w:rPr>
        <w:t xml:space="preserve">Листинг </w:t>
      </w:r>
      <w:r w:rsidR="00F309C6">
        <w:rPr>
          <w:noProof/>
          <w:lang w:eastAsia="ru-RU"/>
        </w:rPr>
        <w:t xml:space="preserve">кодов классов </w:t>
      </w:r>
      <w:r w:rsidR="00C53770" w:rsidRPr="005B4A0E">
        <w:rPr>
          <w:i/>
          <w:noProof/>
          <w:lang w:val="en-US" w:eastAsia="ru-RU"/>
        </w:rPr>
        <w:t>startup</w:t>
      </w:r>
      <w:r w:rsidR="005B4A0E">
        <w:rPr>
          <w:noProof/>
          <w:lang w:eastAsia="ru-RU"/>
        </w:rPr>
        <w:t xml:space="preserve">, классов моделей, классов </w:t>
      </w:r>
      <w:r w:rsidR="005B4A0E" w:rsidRPr="005B4A0E">
        <w:rPr>
          <w:i/>
          <w:noProof/>
          <w:lang w:val="en-US" w:eastAsia="ru-RU"/>
        </w:rPr>
        <w:t>View</w:t>
      </w:r>
      <w:r w:rsidR="005B4A0E" w:rsidRPr="005B4A0E">
        <w:rPr>
          <w:i/>
          <w:noProof/>
          <w:lang w:eastAsia="ru-RU"/>
        </w:rPr>
        <w:t xml:space="preserve"> </w:t>
      </w:r>
      <w:r w:rsidR="005B4A0E" w:rsidRPr="005B4A0E">
        <w:rPr>
          <w:i/>
          <w:noProof/>
          <w:lang w:val="en-US" w:eastAsia="ru-RU"/>
        </w:rPr>
        <w:t>Model</w:t>
      </w:r>
      <w:r w:rsidR="005B4A0E">
        <w:rPr>
          <w:noProof/>
          <w:lang w:eastAsia="ru-RU"/>
        </w:rPr>
        <w:t xml:space="preserve"> и контекста данных</w:t>
      </w:r>
      <w:r>
        <w:rPr>
          <w:noProof/>
          <w:lang w:eastAsia="ru-RU"/>
        </w:rPr>
        <w:t>:</w:t>
      </w:r>
    </w:p>
    <w:p w:rsidR="00171A0E" w:rsidRDefault="00171A0E" w:rsidP="009E64E3">
      <w:pPr>
        <w:rPr>
          <w:noProof/>
          <w:lang w:eastAsia="ru-RU"/>
        </w:rPr>
      </w:pPr>
    </w:p>
    <w:p w:rsidR="00171A0E" w:rsidRPr="00171A0E" w:rsidRDefault="00171A0E" w:rsidP="009E64E3">
      <w:pPr>
        <w:rPr>
          <w:noProof/>
          <w:lang w:eastAsia="ru-RU"/>
        </w:rPr>
      </w:pPr>
      <w:r>
        <w:rPr>
          <w:noProof/>
          <w:lang w:eastAsia="ru-RU"/>
        </w:rPr>
        <w:t xml:space="preserve">Ссылка на </w:t>
      </w:r>
      <w:r>
        <w:rPr>
          <w:noProof/>
          <w:lang w:val="en-US" w:eastAsia="ru-RU"/>
        </w:rPr>
        <w:t>GitHub</w:t>
      </w:r>
      <w:r w:rsidRPr="00171A0E">
        <w:rPr>
          <w:noProof/>
          <w:lang w:eastAsia="ru-RU"/>
        </w:rPr>
        <w:t xml:space="preserve">: </w:t>
      </w:r>
      <w:r w:rsidRPr="00171A0E">
        <w:rPr>
          <w:noProof/>
          <w:lang w:val="en-US" w:eastAsia="ru-RU"/>
        </w:rPr>
        <w:t>https</w:t>
      </w:r>
      <w:r w:rsidRPr="00171A0E">
        <w:rPr>
          <w:noProof/>
          <w:lang w:eastAsia="ru-RU"/>
        </w:rPr>
        <w:t>://</w:t>
      </w:r>
      <w:r w:rsidRPr="00171A0E">
        <w:rPr>
          <w:noProof/>
          <w:lang w:val="en-US" w:eastAsia="ru-RU"/>
        </w:rPr>
        <w:t>github</w:t>
      </w:r>
      <w:r w:rsidRPr="00171A0E">
        <w:rPr>
          <w:noProof/>
          <w:lang w:eastAsia="ru-RU"/>
        </w:rPr>
        <w:t>.</w:t>
      </w:r>
      <w:r w:rsidRPr="00171A0E">
        <w:rPr>
          <w:noProof/>
          <w:lang w:val="en-US" w:eastAsia="ru-RU"/>
        </w:rPr>
        <w:t>com</w:t>
      </w:r>
      <w:r w:rsidRPr="00171A0E">
        <w:rPr>
          <w:noProof/>
          <w:lang w:eastAsia="ru-RU"/>
        </w:rPr>
        <w:t>/</w:t>
      </w:r>
      <w:r w:rsidRPr="00171A0E">
        <w:rPr>
          <w:noProof/>
          <w:lang w:val="en-US" w:eastAsia="ru-RU"/>
        </w:rPr>
        <w:t>viktor</w:t>
      </w:r>
      <w:r w:rsidRPr="00171A0E">
        <w:rPr>
          <w:noProof/>
          <w:lang w:eastAsia="ru-RU"/>
        </w:rPr>
        <w:t>3110/</w:t>
      </w:r>
      <w:r w:rsidRPr="00171A0E">
        <w:rPr>
          <w:noProof/>
          <w:lang w:val="en-US" w:eastAsia="ru-RU"/>
        </w:rPr>
        <w:t>BD</w:t>
      </w:r>
      <w:r w:rsidRPr="00171A0E">
        <w:rPr>
          <w:noProof/>
          <w:lang w:eastAsia="ru-RU"/>
        </w:rPr>
        <w:t>_</w:t>
      </w:r>
      <w:r w:rsidRPr="00171A0E">
        <w:rPr>
          <w:noProof/>
          <w:lang w:val="en-US" w:eastAsia="ru-RU"/>
        </w:rPr>
        <w:t>lab</w:t>
      </w:r>
      <w:r w:rsidRPr="00171A0E">
        <w:rPr>
          <w:noProof/>
          <w:lang w:eastAsia="ru-RU"/>
        </w:rPr>
        <w:t>4</w:t>
      </w:r>
      <w:bookmarkStart w:id="0" w:name="_GoBack"/>
      <w:bookmarkEnd w:id="0"/>
    </w:p>
    <w:p w:rsidR="00F309C6" w:rsidRDefault="00F309C6" w:rsidP="009E64E3">
      <w:pPr>
        <w:rPr>
          <w:noProof/>
          <w:lang w:eastAsia="ru-RU"/>
        </w:rPr>
      </w:pPr>
    </w:p>
    <w:p w:rsidR="00F309C6" w:rsidRPr="00171A0E" w:rsidRDefault="00C53770" w:rsidP="009E64E3">
      <w:pPr>
        <w:rPr>
          <w:i/>
          <w:noProof/>
          <w:lang w:eastAsia="ru-RU"/>
        </w:rPr>
      </w:pPr>
      <w:r>
        <w:rPr>
          <w:i/>
          <w:noProof/>
          <w:lang w:val="en-US" w:eastAsia="ru-RU"/>
        </w:rPr>
        <w:t>Startup</w:t>
      </w:r>
      <w:r w:rsidR="00F309C6" w:rsidRPr="00171A0E">
        <w:rPr>
          <w:i/>
          <w:noProof/>
          <w:lang w:eastAsia="ru-RU"/>
        </w:rPr>
        <w:t>.</w:t>
      </w:r>
      <w:r w:rsidR="00F309C6" w:rsidRPr="00F309C6">
        <w:rPr>
          <w:i/>
          <w:noProof/>
          <w:lang w:val="en-US" w:eastAsia="ru-RU"/>
        </w:rPr>
        <w:t>cs</w:t>
      </w:r>
    </w:p>
    <w:p w:rsidR="00F309C6" w:rsidRPr="00171A0E" w:rsidRDefault="00F309C6" w:rsidP="009E64E3">
      <w:pPr>
        <w:rPr>
          <w:i/>
          <w:noProof/>
          <w:lang w:eastAsia="ru-RU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Microsoft.AspNetCore.Builder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Microsoft.AspNetCore.Hosting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Microsoft.AspNetCore.Mvc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Microsoft.EntityFrameworkCore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Microsoft.Extensions.Configuration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Microsoft.Extensions.DependencyInjection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Microsoft.Extensions.Hosting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WebApp.Models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WebApp.MiddleWares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WebApp</w:t>
      </w:r>
      <w:proofErr w:type="spell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2B91AF"/>
          <w:sz w:val="19"/>
          <w:szCs w:val="19"/>
          <w:lang w:val="en-US"/>
        </w:rPr>
        <w:t>Startup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2B91AF"/>
          <w:sz w:val="19"/>
          <w:szCs w:val="19"/>
          <w:lang w:val="en-US"/>
        </w:rPr>
        <w:t>Startup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IConfiguration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configuration)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Configuration = configuration;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IConfiguration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Configuration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ConfigureServices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IServiceCollection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services)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Добавление профилей кэширования для таблиц и остальных страниц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services.AddControllersWithViews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(options =&gt; 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options.CacheProfiles.Add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TablesCaching</w:t>
      </w:r>
      <w:proofErr w:type="spellEnd"/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CacheProfile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Duration = 256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options.CacheProfiles.Add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NoCaching</w:t>
      </w:r>
      <w:proofErr w:type="spellEnd"/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CacheProfile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Location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ResponseCacheLocation.None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NoStore</w:t>
      </w:r>
      <w:proofErr w:type="spellEnd"/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71A0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});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});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Добавление контекста данных со строкой подключения, хранящейся в файле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appsettings.json</w:t>
      </w:r>
      <w:proofErr w:type="spellEnd"/>
      <w:proofErr w:type="gram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services.AddDbContext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VideoRentalContext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&gt;(options =&gt; options.UseSqlServer(Configuration.GetConnectionString(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"SqlServerConnection"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)));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Configure(</w:t>
      </w:r>
      <w:proofErr w:type="spellStart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IApplicationBuilder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app,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IWebHostEnvironment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env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env.IsDevelopment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app.UseDeveloperExceptionPage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app.UseExceptionHandler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"/Home/Error"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app.UseHsts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app.UseHttpsRedirection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app.UseStaticFiles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app.UseRouting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app.UseAuthorization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app.UseInitializeMiddleware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app.UseEndpoints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(endpoints =&gt;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endpoints.MapControllerRoute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name: 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"default"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pattern: 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"{controller=Home}/{action=Index}/{id?}"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B4A0E" w:rsidRDefault="005B4A0E" w:rsidP="009E64E3">
      <w:pPr>
        <w:rPr>
          <w:i/>
          <w:noProof/>
          <w:lang w:val="en-US" w:eastAsia="ru-RU"/>
        </w:rPr>
      </w:pPr>
    </w:p>
    <w:p w:rsidR="00F309C6" w:rsidRPr="00F309C6" w:rsidRDefault="005B4A0E" w:rsidP="009E64E3">
      <w:pPr>
        <w:rPr>
          <w:i/>
          <w:noProof/>
          <w:lang w:val="en-US" w:eastAsia="ru-RU"/>
        </w:rPr>
      </w:pPr>
      <w:r>
        <w:rPr>
          <w:i/>
          <w:noProof/>
          <w:lang w:val="en-US" w:eastAsia="ru-RU"/>
        </w:rPr>
        <w:t>Client</w:t>
      </w:r>
      <w:r w:rsidR="00F309C6" w:rsidRPr="00F309C6">
        <w:rPr>
          <w:i/>
          <w:noProof/>
          <w:lang w:val="en-US" w:eastAsia="ru-RU"/>
        </w:rPr>
        <w:t>.cs</w:t>
      </w:r>
    </w:p>
    <w:p w:rsidR="00F309C6" w:rsidRDefault="00F309C6" w:rsidP="009E64E3">
      <w:pPr>
        <w:rPr>
          <w:noProof/>
          <w:lang w:val="en-US" w:eastAsia="ru-RU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WebApp.Models</w:t>
      </w:r>
      <w:proofErr w:type="spell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2B91AF"/>
          <w:sz w:val="19"/>
          <w:szCs w:val="19"/>
          <w:lang w:val="en-US"/>
        </w:rPr>
        <w:t>Client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2B91AF"/>
          <w:sz w:val="19"/>
          <w:szCs w:val="19"/>
          <w:lang w:val="en-US"/>
        </w:rPr>
        <w:t>Client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 {}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Pasport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A5161" w:rsidRDefault="00CA5161" w:rsidP="005B4A0E">
      <w:pPr>
        <w:rPr>
          <w:i/>
          <w:noProof/>
          <w:lang w:val="en-US" w:eastAsia="ru-RU"/>
        </w:rPr>
      </w:pPr>
    </w:p>
    <w:p w:rsidR="005B4A0E" w:rsidRPr="00F309C6" w:rsidRDefault="005B4A0E" w:rsidP="005B4A0E">
      <w:pPr>
        <w:rPr>
          <w:i/>
          <w:noProof/>
          <w:lang w:val="en-US" w:eastAsia="ru-RU"/>
        </w:rPr>
      </w:pPr>
      <w:r>
        <w:rPr>
          <w:i/>
          <w:noProof/>
          <w:lang w:val="en-US" w:eastAsia="ru-RU"/>
        </w:rPr>
        <w:t>Employee</w:t>
      </w:r>
      <w:r w:rsidRPr="00F309C6">
        <w:rPr>
          <w:i/>
          <w:noProof/>
          <w:lang w:val="en-US" w:eastAsia="ru-RU"/>
        </w:rPr>
        <w:t>.cs</w:t>
      </w:r>
    </w:p>
    <w:p w:rsidR="005B4A0E" w:rsidRDefault="005B4A0E" w:rsidP="005B4A0E">
      <w:pPr>
        <w:rPr>
          <w:noProof/>
          <w:lang w:val="en-US" w:eastAsia="ru-RU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WebApp.Models</w:t>
      </w:r>
      <w:proofErr w:type="spell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2B91AF"/>
          <w:sz w:val="19"/>
          <w:szCs w:val="19"/>
          <w:lang w:val="en-US"/>
        </w:rPr>
        <w:t>Employee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2B91AF"/>
          <w:sz w:val="19"/>
          <w:szCs w:val="19"/>
          <w:lang w:val="en-US"/>
        </w:rPr>
        <w:t>Employee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){}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DateOfWorkStart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A5161" w:rsidRDefault="00CA5161" w:rsidP="005B4A0E">
      <w:pPr>
        <w:rPr>
          <w:i/>
          <w:noProof/>
          <w:lang w:val="en-US" w:eastAsia="ru-RU"/>
        </w:rPr>
      </w:pPr>
    </w:p>
    <w:p w:rsidR="005B4A0E" w:rsidRPr="00F309C6" w:rsidRDefault="00EB716D" w:rsidP="005B4A0E">
      <w:pPr>
        <w:rPr>
          <w:i/>
          <w:noProof/>
          <w:lang w:val="en-US" w:eastAsia="ru-RU"/>
        </w:rPr>
      </w:pPr>
      <w:r w:rsidRPr="00EB716D">
        <w:rPr>
          <w:i/>
          <w:noProof/>
          <w:lang w:val="en-US" w:eastAsia="ru-RU"/>
        </w:rPr>
        <w:t>Disc</w:t>
      </w:r>
      <w:r w:rsidR="005B4A0E" w:rsidRPr="00F309C6">
        <w:rPr>
          <w:i/>
          <w:noProof/>
          <w:lang w:val="en-US" w:eastAsia="ru-RU"/>
        </w:rPr>
        <w:t>.cs</w:t>
      </w:r>
    </w:p>
    <w:p w:rsidR="005B4A0E" w:rsidRDefault="005B4A0E" w:rsidP="005B4A0E">
      <w:pPr>
        <w:rPr>
          <w:noProof/>
          <w:lang w:val="en-US" w:eastAsia="ru-RU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WebApp.Models</w:t>
      </w:r>
      <w:proofErr w:type="spell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2B91AF"/>
          <w:sz w:val="19"/>
          <w:szCs w:val="19"/>
          <w:lang w:val="en-US"/>
        </w:rPr>
        <w:t>Disc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2B91AF"/>
          <w:sz w:val="19"/>
          <w:szCs w:val="19"/>
          <w:lang w:val="en-US"/>
        </w:rPr>
        <w:t>Disc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 {}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DateOfCreation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Creater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Country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MainActor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DateOfRecord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Genre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TypeOfDisc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A5161" w:rsidRDefault="00CA5161" w:rsidP="005B4A0E">
      <w:pPr>
        <w:rPr>
          <w:i/>
          <w:noProof/>
          <w:lang w:val="en-US" w:eastAsia="ru-RU"/>
        </w:rPr>
      </w:pPr>
    </w:p>
    <w:p w:rsidR="005B4A0E" w:rsidRPr="00F309C6" w:rsidRDefault="00EB716D" w:rsidP="005B4A0E">
      <w:pPr>
        <w:rPr>
          <w:i/>
          <w:noProof/>
          <w:lang w:val="en-US" w:eastAsia="ru-RU"/>
        </w:rPr>
      </w:pPr>
      <w:r w:rsidRPr="00EB716D">
        <w:rPr>
          <w:i/>
          <w:noProof/>
          <w:lang w:val="en-US" w:eastAsia="ru-RU"/>
        </w:rPr>
        <w:t>Genre</w:t>
      </w:r>
      <w:r w:rsidR="005B4A0E" w:rsidRPr="00F309C6">
        <w:rPr>
          <w:i/>
          <w:noProof/>
          <w:lang w:val="en-US" w:eastAsia="ru-RU"/>
        </w:rPr>
        <w:t>.cs</w:t>
      </w:r>
    </w:p>
    <w:p w:rsidR="005B4A0E" w:rsidRDefault="005B4A0E" w:rsidP="005B4A0E">
      <w:pPr>
        <w:rPr>
          <w:noProof/>
          <w:lang w:val="en-US" w:eastAsia="ru-RU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WebApp.Models</w:t>
      </w:r>
      <w:proofErr w:type="spell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2B91AF"/>
          <w:sz w:val="19"/>
          <w:szCs w:val="19"/>
          <w:lang w:val="en-US"/>
        </w:rPr>
        <w:t>Genre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2B91AF"/>
          <w:sz w:val="19"/>
          <w:szCs w:val="19"/>
          <w:lang w:val="en-US"/>
        </w:rPr>
        <w:t>Genre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 {}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A5161" w:rsidRDefault="00CA5161" w:rsidP="00CA5161">
      <w:pPr>
        <w:rPr>
          <w:i/>
          <w:noProof/>
          <w:lang w:val="en-US" w:eastAsia="ru-RU"/>
        </w:rPr>
      </w:pPr>
    </w:p>
    <w:p w:rsidR="00CA5161" w:rsidRPr="00F309C6" w:rsidRDefault="00EB716D" w:rsidP="00CA5161">
      <w:pPr>
        <w:rPr>
          <w:i/>
          <w:noProof/>
          <w:lang w:val="en-US" w:eastAsia="ru-RU"/>
        </w:rPr>
      </w:pPr>
      <w:r w:rsidRPr="00EB716D">
        <w:rPr>
          <w:i/>
          <w:noProof/>
          <w:lang w:val="en-US" w:eastAsia="ru-RU"/>
        </w:rPr>
        <w:t>RentalRecord</w:t>
      </w:r>
      <w:r w:rsidR="00CA5161" w:rsidRPr="00F309C6">
        <w:rPr>
          <w:i/>
          <w:noProof/>
          <w:lang w:val="en-US" w:eastAsia="ru-RU"/>
        </w:rPr>
        <w:t>.cs</w:t>
      </w:r>
    </w:p>
    <w:p w:rsidR="00CA5161" w:rsidRDefault="00CA5161" w:rsidP="00CA5161">
      <w:pPr>
        <w:rPr>
          <w:noProof/>
          <w:lang w:val="en-US" w:eastAsia="ru-RU"/>
        </w:rPr>
      </w:pP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WebApp.Models</w:t>
      </w:r>
      <w:proofErr w:type="spell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2B91AF"/>
          <w:sz w:val="19"/>
          <w:szCs w:val="19"/>
          <w:lang w:val="en-US"/>
        </w:rPr>
        <w:t>RentalRecord</w:t>
      </w:r>
      <w:proofErr w:type="spell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DateOfRent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DateOfReturn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PaymentCheck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ReturnCheck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DiscId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A5161" w:rsidRDefault="00CA5161" w:rsidP="00CA5161">
      <w:pPr>
        <w:rPr>
          <w:i/>
          <w:noProof/>
          <w:lang w:val="en-US" w:eastAsia="ru-RU"/>
        </w:rPr>
      </w:pPr>
    </w:p>
    <w:p w:rsidR="00CA5161" w:rsidRPr="00F309C6" w:rsidRDefault="00EB716D" w:rsidP="00CA5161">
      <w:pPr>
        <w:rPr>
          <w:i/>
          <w:noProof/>
          <w:lang w:val="en-US" w:eastAsia="ru-RU"/>
        </w:rPr>
      </w:pPr>
      <w:r w:rsidRPr="00EB716D">
        <w:rPr>
          <w:i/>
          <w:noProof/>
          <w:lang w:val="en-US" w:eastAsia="ru-RU"/>
        </w:rPr>
        <w:t>DiscViewModel</w:t>
      </w:r>
      <w:r w:rsidR="00CA5161" w:rsidRPr="00F309C6">
        <w:rPr>
          <w:i/>
          <w:noProof/>
          <w:lang w:val="en-US" w:eastAsia="ru-RU"/>
        </w:rPr>
        <w:t>.cs</w:t>
      </w:r>
    </w:p>
    <w:p w:rsidR="00CA5161" w:rsidRDefault="00CA5161" w:rsidP="00CA5161">
      <w:pPr>
        <w:rPr>
          <w:noProof/>
          <w:lang w:val="en-US" w:eastAsia="ru-RU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WebApp.Models</w:t>
      </w:r>
      <w:proofErr w:type="spell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2B91AF"/>
          <w:sz w:val="19"/>
          <w:szCs w:val="19"/>
          <w:lang w:val="en-US"/>
        </w:rPr>
        <w:t>DiscViewModel</w:t>
      </w:r>
      <w:proofErr w:type="spell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DateOfCreation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Creater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Country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MainActor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DateOfRecord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GenreName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TypeOfDisc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A5161" w:rsidRDefault="00CA5161" w:rsidP="009E64E3">
      <w:pPr>
        <w:rPr>
          <w:i/>
          <w:noProof/>
          <w:lang w:val="en-US" w:eastAsia="ru-RU"/>
        </w:rPr>
      </w:pPr>
    </w:p>
    <w:p w:rsidR="00CA5161" w:rsidRPr="00F309C6" w:rsidRDefault="00EB716D" w:rsidP="00CA5161">
      <w:pPr>
        <w:rPr>
          <w:i/>
          <w:noProof/>
          <w:lang w:val="en-US" w:eastAsia="ru-RU"/>
        </w:rPr>
      </w:pPr>
      <w:r w:rsidRPr="00EB716D">
        <w:rPr>
          <w:i/>
          <w:noProof/>
          <w:lang w:val="en-US" w:eastAsia="ru-RU"/>
        </w:rPr>
        <w:t>RentalRecordViewModel</w:t>
      </w:r>
      <w:r w:rsidR="00CA5161" w:rsidRPr="00F309C6">
        <w:rPr>
          <w:i/>
          <w:noProof/>
          <w:lang w:val="en-US" w:eastAsia="ru-RU"/>
        </w:rPr>
        <w:t>.cs</w:t>
      </w:r>
    </w:p>
    <w:p w:rsidR="00CA5161" w:rsidRDefault="00CA5161" w:rsidP="00CA5161">
      <w:pPr>
        <w:rPr>
          <w:noProof/>
          <w:lang w:val="en-US" w:eastAsia="ru-RU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WebApp.Models</w:t>
      </w:r>
      <w:proofErr w:type="spell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2B91AF"/>
          <w:sz w:val="19"/>
          <w:szCs w:val="19"/>
          <w:lang w:val="en-US"/>
        </w:rPr>
        <w:t>RentalRecordViewModel</w:t>
      </w:r>
      <w:proofErr w:type="spell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ClientFIO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DateOfRent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DateOfReturn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PaymentCheck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ReturnCheck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DiscName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EmployeeFIO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A5161" w:rsidRDefault="00CA5161" w:rsidP="009E64E3">
      <w:pPr>
        <w:rPr>
          <w:i/>
          <w:noProof/>
          <w:lang w:val="en-US" w:eastAsia="ru-RU"/>
        </w:rPr>
      </w:pPr>
    </w:p>
    <w:p w:rsidR="00E0409E" w:rsidRPr="00E0409E" w:rsidRDefault="00EB716D" w:rsidP="009E64E3">
      <w:pPr>
        <w:rPr>
          <w:i/>
          <w:noProof/>
          <w:lang w:val="en-US" w:eastAsia="ru-RU"/>
        </w:rPr>
      </w:pPr>
      <w:r w:rsidRPr="00EB716D">
        <w:rPr>
          <w:i/>
          <w:noProof/>
          <w:lang w:val="en-US" w:eastAsia="ru-RU"/>
        </w:rPr>
        <w:t>VideoRentalContext</w:t>
      </w:r>
      <w:r w:rsidR="00E0409E" w:rsidRPr="00EB716D">
        <w:rPr>
          <w:i/>
          <w:noProof/>
          <w:lang w:val="en-US" w:eastAsia="ru-RU"/>
        </w:rPr>
        <w:t>.</w:t>
      </w:r>
      <w:r w:rsidR="00E0409E">
        <w:rPr>
          <w:i/>
          <w:noProof/>
          <w:lang w:val="en-US" w:eastAsia="ru-RU"/>
        </w:rPr>
        <w:t>cs</w:t>
      </w:r>
    </w:p>
    <w:p w:rsidR="00E0409E" w:rsidRPr="005B4A0E" w:rsidRDefault="00E0409E" w:rsidP="009E64E3">
      <w:pPr>
        <w:rPr>
          <w:noProof/>
          <w:lang w:val="en-US" w:eastAsia="ru-RU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Microsoft.EntityFrameworkCore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Microsoft.EntityFrameworkCore.Metadata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WebApp.Models</w:t>
      </w:r>
      <w:proofErr w:type="spell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2B91AF"/>
          <w:sz w:val="19"/>
          <w:szCs w:val="19"/>
          <w:lang w:val="en-US"/>
        </w:rPr>
        <w:t>VideoRentalContext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2B91AF"/>
          <w:sz w:val="19"/>
          <w:szCs w:val="19"/>
          <w:lang w:val="en-US"/>
        </w:rPr>
        <w:t>VideoRentalContext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DbContextOptions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VideoRentalContext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&gt; options)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: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(options)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&lt;Client&gt; Clients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&lt;Disc&gt; Discs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&lt;Employee&gt; Employees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&lt;Genre&gt; Genres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RentalRecord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RentalRecords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A5161" w:rsidRDefault="00CA5161" w:rsidP="009E64E3">
      <w:pPr>
        <w:rPr>
          <w:rFonts w:cs="Times New Roman"/>
          <w:szCs w:val="28"/>
        </w:rPr>
      </w:pPr>
    </w:p>
    <w:p w:rsidR="009E64E3" w:rsidRDefault="00656C7E" w:rsidP="009E64E3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</w:t>
      </w:r>
      <w:r w:rsidR="00CE2FB6">
        <w:t>строки подключения к базе данных из конфигурационного файла</w:t>
      </w:r>
      <w:r>
        <w:rPr>
          <w:rFonts w:cs="Times New Roman"/>
          <w:szCs w:val="28"/>
        </w:rPr>
        <w:t>:</w:t>
      </w:r>
    </w:p>
    <w:p w:rsidR="00276F43" w:rsidRDefault="00276F43" w:rsidP="009E64E3">
      <w:pPr>
        <w:rPr>
          <w:rFonts w:cs="Times New Roman"/>
          <w:szCs w:val="28"/>
        </w:rPr>
      </w:pPr>
    </w:p>
    <w:p w:rsidR="00276F43" w:rsidRDefault="00CE2FB6" w:rsidP="009E64E3">
      <w:pPr>
        <w:rPr>
          <w:rFonts w:cs="Times New Roman"/>
          <w:i/>
          <w:szCs w:val="28"/>
          <w:lang w:val="en-US"/>
        </w:rPr>
      </w:pPr>
      <w:proofErr w:type="spellStart"/>
      <w:proofErr w:type="gramStart"/>
      <w:r>
        <w:rPr>
          <w:rFonts w:cs="Times New Roman"/>
          <w:i/>
          <w:szCs w:val="28"/>
          <w:lang w:val="en-US"/>
        </w:rPr>
        <w:t>appsettings</w:t>
      </w:r>
      <w:r w:rsidR="00276F43" w:rsidRPr="00276F43">
        <w:rPr>
          <w:rFonts w:cs="Times New Roman"/>
          <w:i/>
          <w:szCs w:val="28"/>
          <w:lang w:val="en-US"/>
        </w:rPr>
        <w:t>.</w:t>
      </w:r>
      <w:r>
        <w:rPr>
          <w:rFonts w:cs="Times New Roman"/>
          <w:i/>
          <w:szCs w:val="28"/>
          <w:lang w:val="en-US"/>
        </w:rPr>
        <w:t>json</w:t>
      </w:r>
      <w:proofErr w:type="spellEnd"/>
      <w:proofErr w:type="gramEnd"/>
    </w:p>
    <w:p w:rsidR="00EB716D" w:rsidRPr="00276F43" w:rsidRDefault="00EB716D" w:rsidP="009E64E3">
      <w:pPr>
        <w:rPr>
          <w:rFonts w:cs="Times New Roman"/>
          <w:i/>
          <w:szCs w:val="28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proofErr w:type="spellStart"/>
      <w:r w:rsidRPr="00EB716D">
        <w:rPr>
          <w:rFonts w:ascii="Consolas" w:hAnsi="Consolas" w:cs="Consolas"/>
          <w:color w:val="2E75B6"/>
          <w:sz w:val="19"/>
          <w:szCs w:val="19"/>
          <w:lang w:val="en-US"/>
        </w:rPr>
        <w:t>ConnectionStrings</w:t>
      </w:r>
      <w:proofErr w:type="spellEnd"/>
      <w:r w:rsidRPr="00EB716D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716D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proofErr w:type="spellStart"/>
      <w:r w:rsidRPr="00EB716D">
        <w:rPr>
          <w:rFonts w:ascii="Consolas" w:hAnsi="Consolas" w:cs="Consolas"/>
          <w:color w:val="2E75B6"/>
          <w:sz w:val="19"/>
          <w:szCs w:val="19"/>
          <w:lang w:val="en-US"/>
        </w:rPr>
        <w:t>SqlServerConnection</w:t>
      </w:r>
      <w:proofErr w:type="spellEnd"/>
      <w:r w:rsidRPr="00EB716D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"Data Source = DESKTOP-NO2QHQ2; Database=</w:t>
      </w:r>
      <w:proofErr w:type="spellStart"/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VideoRental</w:t>
      </w:r>
      <w:proofErr w:type="spellEnd"/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 xml:space="preserve">; Integrated Security = True; Connect Timeout = 60; Encrypt = False; </w:t>
      </w:r>
      <w:proofErr w:type="spellStart"/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TrustServerCertificate</w:t>
      </w:r>
      <w:proofErr w:type="spellEnd"/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 xml:space="preserve"> = False; </w:t>
      </w:r>
      <w:proofErr w:type="spellStart"/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ApplicationIntent</w:t>
      </w:r>
      <w:proofErr w:type="spellEnd"/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ReadWrite</w:t>
      </w:r>
      <w:proofErr w:type="spellEnd"/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 xml:space="preserve">; </w:t>
      </w:r>
      <w:proofErr w:type="spellStart"/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MultiSubnetFailover</w:t>
      </w:r>
      <w:proofErr w:type="spellEnd"/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 xml:space="preserve"> = False"</w:t>
      </w:r>
    </w:p>
    <w:p w:rsidR="00E0409E" w:rsidRDefault="00EB716D" w:rsidP="00EB716D">
      <w:pPr>
        <w:rPr>
          <w:rFonts w:cs="Times New Roman"/>
          <w:szCs w:val="28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>},</w:t>
      </w:r>
    </w:p>
    <w:p w:rsidR="00276F43" w:rsidRDefault="00CE2FB6" w:rsidP="009E64E3">
      <w:pPr>
        <w:rPr>
          <w:rFonts w:cs="Times New Roman"/>
          <w:szCs w:val="28"/>
        </w:rPr>
      </w:pPr>
      <w:r>
        <w:rPr>
          <w:rFonts w:cs="Times New Roman"/>
          <w:szCs w:val="28"/>
        </w:rPr>
        <w:t>Листинг исходного</w:t>
      </w:r>
      <w:r w:rsidRPr="00CE2FB6">
        <w:rPr>
          <w:rFonts w:cs="Times New Roman"/>
          <w:szCs w:val="28"/>
        </w:rPr>
        <w:t xml:space="preserve"> код</w:t>
      </w:r>
      <w:r>
        <w:rPr>
          <w:rFonts w:cs="Times New Roman"/>
          <w:szCs w:val="28"/>
        </w:rPr>
        <w:t>а</w:t>
      </w:r>
      <w:r w:rsidRPr="00CE2FB6">
        <w:rPr>
          <w:rFonts w:cs="Times New Roman"/>
          <w:szCs w:val="28"/>
        </w:rPr>
        <w:t xml:space="preserve"> компонента </w:t>
      </w:r>
      <w:proofErr w:type="spellStart"/>
      <w:r w:rsidRPr="00CE2FB6">
        <w:rPr>
          <w:rFonts w:cs="Times New Roman"/>
          <w:i/>
          <w:szCs w:val="28"/>
        </w:rPr>
        <w:t>middleware</w:t>
      </w:r>
      <w:proofErr w:type="spellEnd"/>
      <w:r w:rsidRPr="00CE2FB6">
        <w:rPr>
          <w:rFonts w:cs="Times New Roman"/>
          <w:szCs w:val="28"/>
        </w:rPr>
        <w:t xml:space="preserve"> для инициализации базы данных путем заполнения ее таблиц тестовым набором записей</w:t>
      </w:r>
      <w:r w:rsidR="007C7A92">
        <w:rPr>
          <w:rFonts w:cs="Times New Roman"/>
          <w:szCs w:val="28"/>
        </w:rPr>
        <w:t xml:space="preserve"> и метода заполнения</w:t>
      </w:r>
      <w:r w:rsidR="00E0409E" w:rsidRPr="00E0409E">
        <w:rPr>
          <w:rFonts w:cs="Times New Roman"/>
          <w:szCs w:val="28"/>
        </w:rPr>
        <w:t>:</w:t>
      </w:r>
    </w:p>
    <w:p w:rsidR="007C7A92" w:rsidRDefault="007C7A92" w:rsidP="009E64E3">
      <w:pPr>
        <w:rPr>
          <w:rFonts w:cs="Times New Roman"/>
          <w:szCs w:val="28"/>
        </w:rPr>
      </w:pPr>
    </w:p>
    <w:p w:rsidR="007C7A92" w:rsidRPr="007C7A92" w:rsidRDefault="007C7A92" w:rsidP="009E64E3">
      <w:pPr>
        <w:rPr>
          <w:rFonts w:cs="Times New Roman"/>
          <w:i/>
          <w:szCs w:val="28"/>
          <w:lang w:val="en-US"/>
        </w:rPr>
      </w:pPr>
      <w:proofErr w:type="spellStart"/>
      <w:r>
        <w:rPr>
          <w:rFonts w:cs="Times New Roman"/>
          <w:i/>
          <w:szCs w:val="28"/>
          <w:lang w:val="en-US"/>
        </w:rPr>
        <w:t>DbInitializer</w:t>
      </w:r>
      <w:r w:rsidRPr="00276F43">
        <w:rPr>
          <w:rFonts w:cs="Times New Roman"/>
          <w:i/>
          <w:szCs w:val="28"/>
          <w:lang w:val="en-US"/>
        </w:rPr>
        <w:t>.</w:t>
      </w:r>
      <w:r>
        <w:rPr>
          <w:rFonts w:cs="Times New Roman"/>
          <w:i/>
          <w:szCs w:val="28"/>
          <w:lang w:val="en-US"/>
        </w:rPr>
        <w:t>cs</w:t>
      </w:r>
      <w:proofErr w:type="spellEnd"/>
    </w:p>
    <w:p w:rsidR="007C7A92" w:rsidRPr="00EB716D" w:rsidRDefault="007C7A92" w:rsidP="009E64E3">
      <w:pPr>
        <w:rPr>
          <w:rFonts w:cs="Times New Roman"/>
          <w:szCs w:val="28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WebApp.Models</w:t>
      </w:r>
      <w:proofErr w:type="spellEnd"/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Класс, содержащий метод инициализации базы данных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DbInitializer</w:t>
      </w:r>
      <w:proofErr w:type="spellEnd"/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Метод инициализации базы данных путем заполнения таблиц тестовыми наборами данных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Initialize(</w:t>
      </w:r>
      <w:proofErr w:type="spellStart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VideoRentalContext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Метод, который проверяет существование базы данных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db.Database.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EnsureCreated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Объекты для генерации случайных чисел и записей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letters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"АБВГДЕЁЖЗИЙКЛМНОПРСТУФХЦЧШЩЪЫЬЭЮЯ"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ToCharArray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Проверка на наличие записей в таблице Клиенты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.Clients.Any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passport = 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40 записей в таблице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40;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71A0E">
        <w:rPr>
          <w:rFonts w:ascii="Consolas" w:hAnsi="Consolas" w:cs="Consolas"/>
          <w:color w:val="000000"/>
          <w:sz w:val="19"/>
          <w:szCs w:val="19"/>
        </w:rPr>
        <w:t>{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1A0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171A0E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171A0E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>Id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1A0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171A0E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171A0E">
        <w:rPr>
          <w:rFonts w:ascii="Consolas" w:hAnsi="Consolas" w:cs="Consolas"/>
          <w:color w:val="000000"/>
          <w:sz w:val="19"/>
          <w:szCs w:val="19"/>
        </w:rPr>
        <w:t>.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Clients</w:t>
      </w:r>
      <w:r w:rsidRPr="00171A0E">
        <w:rPr>
          <w:rFonts w:ascii="Consolas" w:hAnsi="Consolas" w:cs="Consolas"/>
          <w:color w:val="000000"/>
          <w:sz w:val="19"/>
          <w:szCs w:val="19"/>
        </w:rPr>
        <w:t>.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Count</w:t>
      </w:r>
      <w:proofErr w:type="gramEnd"/>
      <w:r w:rsidRPr="00171A0E">
        <w:rPr>
          <w:rFonts w:ascii="Consolas" w:hAnsi="Consolas" w:cs="Consolas"/>
          <w:color w:val="000000"/>
          <w:sz w:val="19"/>
          <w:szCs w:val="19"/>
        </w:rPr>
        <w:t>() + 1;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1A0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171A0E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171A0E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ФИО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randObj.Next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(17, 100);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rand;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letters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randObj.Next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(33)];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номера клиента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numb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randObj.Next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(1000000, 9999999);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паспорта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9;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passport +=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letters[</w:t>
      </w:r>
      <w:proofErr w:type="spellStart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randObj.Next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(33)];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Добавление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записи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таблицу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db.Clients.Add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{ Id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Pasport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passport, Number = numb });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Проверка на наличие записей в таблице Работники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.Employees.Any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 = 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40 записей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40;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71A0E">
        <w:rPr>
          <w:rFonts w:ascii="Consolas" w:hAnsi="Consolas" w:cs="Consolas"/>
          <w:color w:val="000000"/>
          <w:sz w:val="19"/>
          <w:szCs w:val="19"/>
        </w:rPr>
        <w:t>{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1A0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171A0E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171A0E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>Id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1A0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171A0E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171A0E">
        <w:rPr>
          <w:rFonts w:ascii="Consolas" w:hAnsi="Consolas" w:cs="Consolas"/>
          <w:color w:val="000000"/>
          <w:sz w:val="19"/>
          <w:szCs w:val="19"/>
        </w:rPr>
        <w:t>.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Employees</w:t>
      </w:r>
      <w:r w:rsidRPr="00171A0E">
        <w:rPr>
          <w:rFonts w:ascii="Consolas" w:hAnsi="Consolas" w:cs="Consolas"/>
          <w:color w:val="000000"/>
          <w:sz w:val="19"/>
          <w:szCs w:val="19"/>
        </w:rPr>
        <w:t>.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Count</w:t>
      </w:r>
      <w:proofErr w:type="gramEnd"/>
      <w:r w:rsidRPr="00171A0E">
        <w:rPr>
          <w:rFonts w:ascii="Consolas" w:hAnsi="Consolas" w:cs="Consolas"/>
          <w:color w:val="000000"/>
          <w:sz w:val="19"/>
          <w:szCs w:val="19"/>
        </w:rPr>
        <w:t>() + 1;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1A0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ФИО работника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171A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 = </w:t>
      </w:r>
      <w:proofErr w:type="spellStart"/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randObj.Next</w:t>
      </w:r>
      <w:proofErr w:type="spellEnd"/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(15, 100);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rand;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letters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randObj.Next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(33)];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должности работника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rand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randObj.Next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(5, 50);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rand;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letters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randObj.Next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(33)];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даты начала работы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AddYears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-2);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Добавление записи в таблицу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db.Employees.Add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 { Id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Position = position,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DateOfWorkStart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date });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Проверка на наличие записей в таблице Жанры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.Genres.Any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genreId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descr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 40 </w:t>
      </w:r>
      <w:r>
        <w:rPr>
          <w:rFonts w:ascii="Consolas" w:hAnsi="Consolas" w:cs="Consolas"/>
          <w:color w:val="008000"/>
          <w:sz w:val="19"/>
          <w:szCs w:val="19"/>
        </w:rPr>
        <w:t>записей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1; id &lt;= 40; id++)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71A0E">
        <w:rPr>
          <w:rFonts w:ascii="Consolas" w:hAnsi="Consolas" w:cs="Consolas"/>
          <w:color w:val="000000"/>
          <w:sz w:val="19"/>
          <w:szCs w:val="19"/>
        </w:rPr>
        <w:t>{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1A0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171A0E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171A0E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>Id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1A0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genreId</w:t>
      </w:r>
      <w:proofErr w:type="spellEnd"/>
      <w:r w:rsidRPr="00171A0E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171A0E">
        <w:rPr>
          <w:rFonts w:ascii="Consolas" w:hAnsi="Consolas" w:cs="Consolas"/>
          <w:color w:val="000000"/>
          <w:sz w:val="19"/>
          <w:szCs w:val="19"/>
        </w:rPr>
        <w:t>.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Genres</w:t>
      </w:r>
      <w:r w:rsidRPr="00171A0E">
        <w:rPr>
          <w:rFonts w:ascii="Consolas" w:hAnsi="Consolas" w:cs="Consolas"/>
          <w:color w:val="000000"/>
          <w:sz w:val="19"/>
          <w:szCs w:val="19"/>
        </w:rPr>
        <w:t>.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Count</w:t>
      </w:r>
      <w:proofErr w:type="gramEnd"/>
      <w:r w:rsidRPr="00171A0E">
        <w:rPr>
          <w:rFonts w:ascii="Consolas" w:hAnsi="Consolas" w:cs="Consolas"/>
          <w:color w:val="000000"/>
          <w:sz w:val="19"/>
          <w:szCs w:val="19"/>
        </w:rPr>
        <w:t>() + 1;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1A0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названия жанра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171A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 = </w:t>
      </w:r>
      <w:proofErr w:type="spellStart"/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randObj.Next</w:t>
      </w:r>
      <w:proofErr w:type="spellEnd"/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(3, 21);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rand;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name +=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letters[</w:t>
      </w:r>
      <w:proofErr w:type="spellStart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randObj.Next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(33)];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описания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жанра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rand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randObj.Next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(17, 200);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rand;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descr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letters[</w:t>
      </w:r>
      <w:proofErr w:type="spellStart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randObj.Next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(33)];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Добавление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записи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таблицу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db.Genres.Add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Genre { Id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genreId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 = name, Description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descr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Проверка на наличие записей в таблице Диски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.Discs.Any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discId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creat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country = 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mainAct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recordDate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genreId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 = 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100 записей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100;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71A0E">
        <w:rPr>
          <w:rFonts w:ascii="Consolas" w:hAnsi="Consolas" w:cs="Consolas"/>
          <w:color w:val="000000"/>
          <w:sz w:val="19"/>
          <w:szCs w:val="19"/>
        </w:rPr>
        <w:t>{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1A0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171A0E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171A0E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>Id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1A0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discId</w:t>
      </w:r>
      <w:proofErr w:type="spellEnd"/>
      <w:r w:rsidRPr="00171A0E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171A0E">
        <w:rPr>
          <w:rFonts w:ascii="Consolas" w:hAnsi="Consolas" w:cs="Consolas"/>
          <w:color w:val="000000"/>
          <w:sz w:val="19"/>
          <w:szCs w:val="19"/>
        </w:rPr>
        <w:t>.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Discs</w:t>
      </w:r>
      <w:r w:rsidRPr="00171A0E">
        <w:rPr>
          <w:rFonts w:ascii="Consolas" w:hAnsi="Consolas" w:cs="Consolas"/>
          <w:color w:val="000000"/>
          <w:sz w:val="19"/>
          <w:szCs w:val="19"/>
        </w:rPr>
        <w:t>.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Count</w:t>
      </w:r>
      <w:proofErr w:type="gramEnd"/>
      <w:r w:rsidRPr="00171A0E">
        <w:rPr>
          <w:rFonts w:ascii="Consolas" w:hAnsi="Consolas" w:cs="Consolas"/>
          <w:color w:val="000000"/>
          <w:sz w:val="19"/>
          <w:szCs w:val="19"/>
        </w:rPr>
        <w:t>() + 1;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1A0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названия диска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171A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 = </w:t>
      </w:r>
      <w:proofErr w:type="spellStart"/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randObj.Next</w:t>
      </w:r>
      <w:proofErr w:type="spellEnd"/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(3, 21);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rand;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letters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randObj.Next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(33)];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Получение даты создания фильма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AddYears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-1);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даты записи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recordDate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AddDays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-3);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создателя фильма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rand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randObj.Next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(3, 21);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rand;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creat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letters[</w:t>
      </w:r>
      <w:proofErr w:type="spellStart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randObj.Next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(33)];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страны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rand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randObj.Next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(3, 51);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rand;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country +=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letters[</w:t>
      </w:r>
      <w:proofErr w:type="spellStart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randObj.Next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(33)];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главного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актера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rand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randObj.Next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(17, 101);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rand;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mainAct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letters[</w:t>
      </w:r>
      <w:proofErr w:type="spellStart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randObj.Next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(33)];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стоимости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фильма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price = (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randObj.NextDouble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() * 100;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 Id </w:t>
      </w:r>
      <w:r>
        <w:rPr>
          <w:rFonts w:ascii="Consolas" w:hAnsi="Consolas" w:cs="Consolas"/>
          <w:color w:val="008000"/>
          <w:sz w:val="19"/>
          <w:szCs w:val="19"/>
        </w:rPr>
        <w:t>жанра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genreId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randObj.Next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(1,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db.Genres.Select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).Max());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типа диска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randObj.Next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(3, 8);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rand;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letters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randObj.Next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(33)];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Добавление записи в таблицу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db.Discs.Add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Disc { Id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discId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 = name, Country = country,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Creater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creat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DateOfCreation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date,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DateOfRecord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recordDate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Genre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genreId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MainActor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mainAct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TypeOfDisc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type, Price = price });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Проверка на наличие записей в таблице Записи проката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.RentalRecords.Any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rentId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dateRent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dateReturn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payCheck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discId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emplId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100 записей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100;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71A0E">
        <w:rPr>
          <w:rFonts w:ascii="Consolas" w:hAnsi="Consolas" w:cs="Consolas"/>
          <w:color w:val="000000"/>
          <w:sz w:val="19"/>
          <w:szCs w:val="19"/>
        </w:rPr>
        <w:t>{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1A0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171A0E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171A0E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>Id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1A0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rentId</w:t>
      </w:r>
      <w:proofErr w:type="spellEnd"/>
      <w:r w:rsidRPr="00171A0E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171A0E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RentalRecords</w:t>
      </w:r>
      <w:proofErr w:type="spellEnd"/>
      <w:r w:rsidRPr="00171A0E">
        <w:rPr>
          <w:rFonts w:ascii="Consolas" w:hAnsi="Consolas" w:cs="Consolas"/>
          <w:color w:val="000000"/>
          <w:sz w:val="19"/>
          <w:szCs w:val="19"/>
        </w:rPr>
        <w:t>.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Count</w:t>
      </w:r>
      <w:proofErr w:type="gramEnd"/>
      <w:r w:rsidRPr="00171A0E">
        <w:rPr>
          <w:rFonts w:ascii="Consolas" w:hAnsi="Consolas" w:cs="Consolas"/>
          <w:color w:val="000000"/>
          <w:sz w:val="19"/>
          <w:szCs w:val="19"/>
        </w:rPr>
        <w:t>() + 1;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1A0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171A0E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171A0E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>Id</w:t>
      </w:r>
      <w:r w:rsidRPr="00171A0E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клиента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randObj.Next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(1,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db.Clients.Select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).Max());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171A0E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171A0E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даты</w:t>
      </w:r>
      <w:r w:rsidRPr="00171A0E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проката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1A0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dateRent</w:t>
      </w:r>
      <w:proofErr w:type="spellEnd"/>
      <w:r w:rsidRPr="00171A0E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171A0E">
        <w:rPr>
          <w:rFonts w:ascii="Consolas" w:hAnsi="Consolas" w:cs="Consolas"/>
          <w:color w:val="000000"/>
          <w:sz w:val="19"/>
          <w:szCs w:val="19"/>
        </w:rPr>
        <w:t>.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Now</w:t>
      </w:r>
      <w:r w:rsidRPr="00171A0E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AddDays</w:t>
      </w:r>
      <w:proofErr w:type="spellEnd"/>
      <w:proofErr w:type="gramEnd"/>
      <w:r w:rsidRPr="00171A0E">
        <w:rPr>
          <w:rFonts w:ascii="Consolas" w:hAnsi="Consolas" w:cs="Consolas"/>
          <w:color w:val="000000"/>
          <w:sz w:val="19"/>
          <w:szCs w:val="19"/>
        </w:rPr>
        <w:t>(-10);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1A0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171A0E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171A0E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даты</w:t>
      </w:r>
      <w:r w:rsidRPr="00171A0E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возврата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1A0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dateReturn</w:t>
      </w:r>
      <w:proofErr w:type="spellEnd"/>
      <w:r w:rsidRPr="00171A0E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171A0E">
        <w:rPr>
          <w:rFonts w:ascii="Consolas" w:hAnsi="Consolas" w:cs="Consolas"/>
          <w:color w:val="000000"/>
          <w:sz w:val="19"/>
          <w:szCs w:val="19"/>
        </w:rPr>
        <w:t>.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Now</w:t>
      </w:r>
      <w:r w:rsidRPr="00171A0E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AddDays</w:t>
      </w:r>
      <w:proofErr w:type="spellEnd"/>
      <w:proofErr w:type="gramEnd"/>
      <w:r w:rsidRPr="00171A0E">
        <w:rPr>
          <w:rFonts w:ascii="Consolas" w:hAnsi="Consolas" w:cs="Consolas"/>
          <w:color w:val="000000"/>
          <w:sz w:val="19"/>
          <w:szCs w:val="19"/>
        </w:rPr>
        <w:t>(-3);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1A0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проверки оплаты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randObj.Next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(0,2);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171A0E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171A0E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>Id</w:t>
      </w:r>
      <w:r w:rsidRPr="00171A0E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диска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discId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randObj.Next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(1,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db.Discs.Select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).Max());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 Id </w:t>
      </w:r>
      <w:r>
        <w:rPr>
          <w:rFonts w:ascii="Consolas" w:hAnsi="Consolas" w:cs="Consolas"/>
          <w:color w:val="008000"/>
          <w:sz w:val="19"/>
          <w:szCs w:val="19"/>
        </w:rPr>
        <w:t>работника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emplId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randObj.Next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(1,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db.Employees.Select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).Max());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Добавление записи в таблицу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db.RentalRecords.Add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RentalRecord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{ Id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rentId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DateOfRent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dateRent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DateOfReturn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dateReturn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DiscId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discId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PaymentCheck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payCheck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ReturnCheck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1,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emplId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7C7A92" w:rsidRPr="00EB716D" w:rsidRDefault="00EB716D" w:rsidP="00EB716D">
      <w:pPr>
        <w:rPr>
          <w:rFonts w:cs="Times New Roman"/>
          <w:szCs w:val="28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C7A92" w:rsidRPr="007C7A92" w:rsidRDefault="007C7A92" w:rsidP="007C7A92">
      <w:pPr>
        <w:rPr>
          <w:rFonts w:cs="Times New Roman"/>
          <w:i/>
          <w:szCs w:val="28"/>
          <w:lang w:val="en-US"/>
        </w:rPr>
      </w:pPr>
      <w:proofErr w:type="spellStart"/>
      <w:r>
        <w:rPr>
          <w:rFonts w:cs="Times New Roman"/>
          <w:i/>
          <w:szCs w:val="28"/>
          <w:lang w:val="en-US"/>
        </w:rPr>
        <w:t>DbInitializerMiddleWare</w:t>
      </w:r>
      <w:r w:rsidRPr="00276F43">
        <w:rPr>
          <w:rFonts w:cs="Times New Roman"/>
          <w:i/>
          <w:szCs w:val="28"/>
          <w:lang w:val="en-US"/>
        </w:rPr>
        <w:t>.</w:t>
      </w:r>
      <w:r>
        <w:rPr>
          <w:rFonts w:cs="Times New Roman"/>
          <w:i/>
          <w:szCs w:val="28"/>
          <w:lang w:val="en-US"/>
        </w:rPr>
        <w:t>cs</w:t>
      </w:r>
      <w:proofErr w:type="spellEnd"/>
      <w:r>
        <w:rPr>
          <w:rFonts w:cs="Times New Roman"/>
          <w:i/>
          <w:szCs w:val="28"/>
          <w:lang w:val="en-US"/>
        </w:rPr>
        <w:t xml:space="preserve"> </w:t>
      </w:r>
      <w:r>
        <w:rPr>
          <w:rFonts w:cs="Times New Roman"/>
          <w:i/>
          <w:szCs w:val="28"/>
        </w:rPr>
        <w:t>и</w:t>
      </w:r>
      <w:r w:rsidRPr="00EB716D">
        <w:rPr>
          <w:rFonts w:cs="Times New Roman"/>
          <w:i/>
          <w:szCs w:val="28"/>
          <w:lang w:val="en-US"/>
        </w:rPr>
        <w:t xml:space="preserve"> </w:t>
      </w:r>
      <w:proofErr w:type="spellStart"/>
      <w:r>
        <w:rPr>
          <w:rFonts w:cs="Times New Roman"/>
          <w:i/>
          <w:szCs w:val="28"/>
          <w:lang w:val="en-US"/>
        </w:rPr>
        <w:t>DbInitializerExtentions.cs</w:t>
      </w:r>
      <w:proofErr w:type="spellEnd"/>
    </w:p>
    <w:p w:rsidR="007C7A92" w:rsidRPr="007C7A92" w:rsidRDefault="007C7A92" w:rsidP="007C7A92">
      <w:pPr>
        <w:rPr>
          <w:rFonts w:cs="Times New Roman"/>
          <w:szCs w:val="28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WebApp.Models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Microsoft.AspNetCore.Builder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Microsoft.AspNetCore.Http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WebApp.MiddleWares</w:t>
      </w:r>
      <w:proofErr w:type="spellEnd"/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71A0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Компонент</w:t>
      </w:r>
      <w:r w:rsidRPr="00171A0E">
        <w:rPr>
          <w:rFonts w:ascii="Consolas" w:hAnsi="Consolas" w:cs="Consolas"/>
          <w:color w:val="008000"/>
          <w:sz w:val="19"/>
          <w:szCs w:val="19"/>
          <w:lang w:val="en-US"/>
        </w:rPr>
        <w:t xml:space="preserve"> middleware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171A0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инициализации</w:t>
      </w:r>
      <w:r w:rsidRPr="00171A0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базы</w:t>
      </w:r>
      <w:r w:rsidRPr="00171A0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71A0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1A0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71A0E">
        <w:rPr>
          <w:rFonts w:ascii="Consolas" w:hAnsi="Consolas" w:cs="Consolas"/>
          <w:color w:val="2B91AF"/>
          <w:sz w:val="19"/>
          <w:szCs w:val="19"/>
          <w:lang w:val="en-US"/>
        </w:rPr>
        <w:t>DbInitializMiddleWare</w:t>
      </w:r>
      <w:proofErr w:type="spellEnd"/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71A0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Ссылка</w:t>
      </w:r>
      <w:r w:rsidRPr="00171A0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171A0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следующий</w:t>
      </w:r>
      <w:r w:rsidRPr="00171A0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компонент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RequestDelegate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_next;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2B91AF"/>
          <w:sz w:val="19"/>
          <w:szCs w:val="19"/>
          <w:lang w:val="en-US"/>
        </w:rPr>
        <w:t>DbInitializMiddleWare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RequestDelegate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next)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_next = next;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Invoke(</w:t>
      </w:r>
      <w:proofErr w:type="spellStart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HttpContext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httpContext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VideoRentalContext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DbInitializer.Initialize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_next(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httpContext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Метод расширения для добавления компонента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middleware</w:t>
      </w:r>
      <w:proofErr w:type="spell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2B91AF"/>
          <w:sz w:val="19"/>
          <w:szCs w:val="19"/>
          <w:lang w:val="en-US"/>
        </w:rPr>
        <w:t>DbInitializeExtensions</w:t>
      </w:r>
      <w:proofErr w:type="spell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IApplicationBuilder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UseInitializeMiddleware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IApplicationBuilder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builder)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71A0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builder.UseMiddleware</w:t>
      </w:r>
      <w:proofErr w:type="spellEnd"/>
      <w:proofErr w:type="gramEnd"/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DbInitializMiddleWare</w:t>
      </w:r>
      <w:proofErr w:type="spellEnd"/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C7A92" w:rsidRPr="00EB716D" w:rsidRDefault="007C7A92" w:rsidP="009E64E3">
      <w:pPr>
        <w:rPr>
          <w:rFonts w:cs="Times New Roman"/>
          <w:szCs w:val="28"/>
          <w:lang w:val="en-US"/>
        </w:rPr>
      </w:pPr>
    </w:p>
    <w:p w:rsidR="00014A10" w:rsidRPr="00EB716D" w:rsidRDefault="00014A10" w:rsidP="00014A10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Листинг</w:t>
      </w:r>
      <w:r w:rsidRPr="00EB716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исходного</w:t>
      </w:r>
      <w:r w:rsidRPr="00EB716D">
        <w:rPr>
          <w:rFonts w:cs="Times New Roman"/>
          <w:szCs w:val="28"/>
          <w:lang w:val="en-US"/>
        </w:rPr>
        <w:t xml:space="preserve"> </w:t>
      </w:r>
      <w:r w:rsidRPr="00014A10">
        <w:rPr>
          <w:rFonts w:cs="Times New Roman"/>
          <w:szCs w:val="28"/>
        </w:rPr>
        <w:t>код</w:t>
      </w:r>
      <w:r>
        <w:rPr>
          <w:rFonts w:cs="Times New Roman"/>
          <w:szCs w:val="28"/>
        </w:rPr>
        <w:t>а</w:t>
      </w:r>
      <w:r w:rsidRPr="00EB716D">
        <w:rPr>
          <w:rFonts w:cs="Times New Roman"/>
          <w:szCs w:val="28"/>
          <w:lang w:val="en-US"/>
        </w:rPr>
        <w:t xml:space="preserve"> </w:t>
      </w:r>
      <w:r w:rsidRPr="00014A10">
        <w:rPr>
          <w:rFonts w:cs="Times New Roman"/>
          <w:szCs w:val="28"/>
        </w:rPr>
        <w:t>контроллеров</w:t>
      </w:r>
      <w:r w:rsidRPr="00EB716D">
        <w:rPr>
          <w:rFonts w:cs="Times New Roman"/>
          <w:szCs w:val="28"/>
          <w:lang w:val="en-US"/>
        </w:rPr>
        <w:t xml:space="preserve"> </w:t>
      </w:r>
      <w:r w:rsidRPr="00014A10">
        <w:rPr>
          <w:rFonts w:cs="Times New Roman"/>
          <w:szCs w:val="28"/>
        </w:rPr>
        <w:t>и</w:t>
      </w:r>
      <w:r w:rsidRPr="00EB716D">
        <w:rPr>
          <w:rFonts w:cs="Times New Roman"/>
          <w:szCs w:val="28"/>
          <w:lang w:val="en-US"/>
        </w:rPr>
        <w:t xml:space="preserve"> </w:t>
      </w:r>
      <w:r w:rsidRPr="00014A10">
        <w:rPr>
          <w:rFonts w:cs="Times New Roman"/>
          <w:szCs w:val="28"/>
        </w:rPr>
        <w:t>представлений</w:t>
      </w:r>
      <w:r w:rsidRPr="00EB716D">
        <w:rPr>
          <w:rFonts w:cs="Times New Roman"/>
          <w:szCs w:val="28"/>
          <w:lang w:val="en-US"/>
        </w:rPr>
        <w:t>:</w:t>
      </w:r>
    </w:p>
    <w:p w:rsidR="00014A10" w:rsidRPr="00EB716D" w:rsidRDefault="00014A10" w:rsidP="00014A10">
      <w:pPr>
        <w:rPr>
          <w:rFonts w:cs="Times New Roman"/>
          <w:szCs w:val="28"/>
          <w:lang w:val="en-US"/>
        </w:rPr>
      </w:pPr>
    </w:p>
    <w:p w:rsidR="00014A10" w:rsidRPr="007C7A92" w:rsidRDefault="00014A10" w:rsidP="00014A10">
      <w:pPr>
        <w:rPr>
          <w:rFonts w:cs="Times New Roman"/>
          <w:i/>
          <w:szCs w:val="28"/>
          <w:lang w:val="en-US"/>
        </w:rPr>
      </w:pPr>
      <w:proofErr w:type="spellStart"/>
      <w:r>
        <w:rPr>
          <w:rFonts w:cs="Times New Roman"/>
          <w:i/>
          <w:szCs w:val="28"/>
          <w:lang w:val="en-US"/>
        </w:rPr>
        <w:t>HomeController</w:t>
      </w:r>
      <w:r w:rsidRPr="00276F43">
        <w:rPr>
          <w:rFonts w:cs="Times New Roman"/>
          <w:i/>
          <w:szCs w:val="28"/>
          <w:lang w:val="en-US"/>
        </w:rPr>
        <w:t>.</w:t>
      </w:r>
      <w:r>
        <w:rPr>
          <w:rFonts w:cs="Times New Roman"/>
          <w:i/>
          <w:szCs w:val="28"/>
          <w:lang w:val="en-US"/>
        </w:rPr>
        <w:t>cs</w:t>
      </w:r>
      <w:proofErr w:type="spellEnd"/>
    </w:p>
    <w:p w:rsidR="00014A10" w:rsidRPr="00014A10" w:rsidRDefault="00014A10" w:rsidP="00014A10">
      <w:pPr>
        <w:rPr>
          <w:rFonts w:cs="Times New Roman"/>
          <w:szCs w:val="28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System.Diagnostics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Microsoft.AspNetCore.Mvc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Microsoft.Extensions.Logging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WebApp.Models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WebApp.Controllers</w:t>
      </w:r>
      <w:proofErr w:type="spellEnd"/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71A0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Контроллер</w:t>
      </w:r>
      <w:r w:rsidRPr="00171A0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начальной</w:t>
      </w:r>
      <w:r w:rsidRPr="00171A0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страницы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2B91AF"/>
          <w:sz w:val="19"/>
          <w:szCs w:val="19"/>
          <w:lang w:val="en-US"/>
        </w:rPr>
        <w:t>HomeController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ILogger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HomeController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&gt; _logger;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2B91AF"/>
          <w:sz w:val="19"/>
          <w:szCs w:val="19"/>
          <w:lang w:val="en-US"/>
        </w:rPr>
        <w:t>HomeController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ILogger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HomeController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&gt; logger)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Метод получения начальной страницы.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Начальная страница не кэшируется.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Start"/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ResponseCache</w:t>
      </w:r>
      <w:proofErr w:type="spellEnd"/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CacheProfileName</w:t>
      </w:r>
      <w:proofErr w:type="spellEnd"/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71A0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71A0E">
        <w:rPr>
          <w:rFonts w:ascii="Consolas" w:hAnsi="Consolas" w:cs="Consolas"/>
          <w:color w:val="A31515"/>
          <w:sz w:val="19"/>
          <w:szCs w:val="19"/>
          <w:lang w:val="en-US"/>
        </w:rPr>
        <w:t>NoCaching</w:t>
      </w:r>
      <w:proofErr w:type="spellEnd"/>
      <w:r w:rsidRPr="00171A0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IActionResult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Index(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71A0E">
        <w:rPr>
          <w:rFonts w:ascii="Consolas" w:hAnsi="Consolas" w:cs="Consolas"/>
          <w:color w:val="000000"/>
          <w:sz w:val="19"/>
          <w:szCs w:val="19"/>
        </w:rPr>
        <w:t>{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1A0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71A0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View</w:t>
      </w:r>
      <w:r w:rsidRPr="00171A0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171A0E">
        <w:rPr>
          <w:rFonts w:ascii="Consolas" w:hAnsi="Consolas" w:cs="Consolas"/>
          <w:color w:val="000000"/>
          <w:sz w:val="19"/>
          <w:szCs w:val="19"/>
        </w:rPr>
        <w:t>);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1A0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Метод получения страницы ошибки.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Страница ошибки не кэшируется.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ResponseCache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CacheProfileName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NoCaching</w:t>
      </w:r>
      <w:proofErr w:type="spellEnd"/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IActionResult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Error(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ErrorViewModel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RequestId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Activity.Current?.Id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?? </w:t>
      </w:r>
      <w:proofErr w:type="spellStart"/>
      <w:proofErr w:type="gramStart"/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HttpContext.TraceIdentifier</w:t>
      </w:r>
      <w:proofErr w:type="spellEnd"/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}</w:t>
      </w:r>
      <w:proofErr w:type="gramEnd"/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4A10" w:rsidRPr="007C7A92" w:rsidRDefault="00EB716D" w:rsidP="00EB716D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 xml:space="preserve"> </w:t>
      </w:r>
      <w:proofErr w:type="spellStart"/>
      <w:r w:rsidR="00014A10">
        <w:rPr>
          <w:rFonts w:cs="Times New Roman"/>
          <w:i/>
          <w:szCs w:val="28"/>
          <w:lang w:val="en-US"/>
        </w:rPr>
        <w:t>TablesController.cs</w:t>
      </w:r>
      <w:proofErr w:type="spellEnd"/>
    </w:p>
    <w:p w:rsidR="00014A10" w:rsidRPr="007C7A92" w:rsidRDefault="00014A10" w:rsidP="00014A10">
      <w:pPr>
        <w:rPr>
          <w:rFonts w:cs="Times New Roman"/>
          <w:szCs w:val="28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WebApp.Models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Microsoft.AspNetCore.Mvc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WebApp.Controllers</w:t>
      </w:r>
      <w:proofErr w:type="spellEnd"/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Контроллер представления страниц записей из таблиц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2B91AF"/>
          <w:sz w:val="19"/>
          <w:szCs w:val="19"/>
          <w:lang w:val="en-US"/>
        </w:rPr>
        <w:t>TablesController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Объект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контекста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VideoRentalContext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2B91AF"/>
          <w:sz w:val="19"/>
          <w:szCs w:val="19"/>
          <w:lang w:val="en-US"/>
        </w:rPr>
        <w:t>TablesController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VideoRentalContext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applicationContext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Метод получения страницы клиентов.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Данная страница кэшируется на 256 секунд.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ResponseCache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CacheProfileName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TablesCaching</w:t>
      </w:r>
      <w:proofErr w:type="spellEnd"/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IActionResult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GetClients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List&lt;Client&gt; clients =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db.Clients.ToList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Метод получения страницы работников.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Данная страница кэшируется на 256 секунд.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ResponseCache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CacheProfileName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TablesCaching</w:t>
      </w:r>
      <w:proofErr w:type="spellEnd"/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IActionResult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GetEmployees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List&lt;Employee&gt; employees =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db.Employees.ToList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Метод получения страницы жанров.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Данная страница кэшируется на 256 секунд.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ResponseCache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CacheProfileName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TablesCaching</w:t>
      </w:r>
      <w:proofErr w:type="spellEnd"/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IActionResult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GetGenres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List&lt;Genre&gt; genres =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db.Genres.ToList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Метод получения страницы дисков.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Данная страница кэшируется на 256 секунд.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ResponseCache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CacheProfileName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TablesCaching</w:t>
      </w:r>
      <w:proofErr w:type="spellEnd"/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IActionResult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GetDiscs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List&lt;Disc&gt; discs =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db.Discs.ToList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Преобразование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удобного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представления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DiscViewModel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models =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DiscViewModel</w:t>
      </w:r>
      <w:proofErr w:type="spellEnd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disc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discs)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genre =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db.Genres.Where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disc.Genre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).First().Name;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models.Add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DiscViewModel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Id =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disc.Id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Country =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disc.Country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DateOfCreation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disc.DateOfCreation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DateOfRecord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disc.DateOfRecord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TypeOfDisc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disc.TypeOfDisc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Creater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disc.Creater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MainActor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disc.MainActor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Name =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disc.Name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Price =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disc.Price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GenreName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genre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});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71A0E">
        <w:rPr>
          <w:rFonts w:ascii="Consolas" w:hAnsi="Consolas" w:cs="Consolas"/>
          <w:color w:val="000000"/>
          <w:sz w:val="19"/>
          <w:szCs w:val="19"/>
        </w:rPr>
        <w:t>}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1A0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71A0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View</w:t>
      </w:r>
      <w:r w:rsidRPr="00171A0E">
        <w:rPr>
          <w:rFonts w:ascii="Consolas" w:hAnsi="Consolas" w:cs="Consolas"/>
          <w:color w:val="000000"/>
          <w:sz w:val="19"/>
          <w:szCs w:val="19"/>
        </w:rPr>
        <w:t>(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models</w:t>
      </w:r>
      <w:r w:rsidRPr="00171A0E">
        <w:rPr>
          <w:rFonts w:ascii="Consolas" w:hAnsi="Consolas" w:cs="Consolas"/>
          <w:color w:val="000000"/>
          <w:sz w:val="19"/>
          <w:szCs w:val="19"/>
        </w:rPr>
        <w:t>);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1A0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Метод получения страницы Записей проката.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Данная страница кэшируется на 256 секунд.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ResponseCache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CacheProfileName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TablesCaching</w:t>
      </w:r>
      <w:proofErr w:type="spellEnd"/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IActionResult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GetRentalRecords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RentalRecord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rentalRecords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db.RentalRecords.ToList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Преобразование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удобного</w:t>
      </w:r>
      <w:r w:rsidRPr="00EB716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представления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RentalRecordViewModel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models =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RentalRecordViewModel</w:t>
      </w:r>
      <w:proofErr w:type="spellEnd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rentalRecord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rentalRecords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clentFIO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db.Clients.Where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(item =&gt;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item.Id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rentalRecord.ClientId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).Select(item =&gt;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item.Fio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).First();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emplFIO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db.Employees.Where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(item =&gt;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item.Id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rentalRecord.EmployeeId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).Select(item =&gt;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item.Fio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).First();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discName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db.Discs.Where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(item =&gt;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item.Id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rentalRecord.DiscId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).Select(item =&gt;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item.Name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).First();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models.Add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RentalRecordViewModel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Id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rentalRecord.Id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DateOfRent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rentalRecord.DateOfRent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ClientFIO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clentFIO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DateOfReturn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rentalRecord.DateOfReturn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DiscName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discName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PaymentCheck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rentalRecord.PaymentCheck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ReturnCheck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rentalRecord.ReturnCheck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EmployeeFIO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emplFIO</w:t>
      </w:r>
      <w:proofErr w:type="spell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});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View(models);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14A10" w:rsidRPr="00EB716D" w:rsidRDefault="00014A10" w:rsidP="009E64E3">
      <w:pPr>
        <w:rPr>
          <w:rFonts w:cs="Times New Roman"/>
          <w:szCs w:val="28"/>
          <w:lang w:val="en-US"/>
        </w:rPr>
      </w:pPr>
    </w:p>
    <w:p w:rsidR="00F62E7B" w:rsidRPr="00F62E7B" w:rsidRDefault="00F62E7B" w:rsidP="009E64E3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Home</w:t>
      </w:r>
      <w:r w:rsidRPr="00EB716D">
        <w:rPr>
          <w:rFonts w:cs="Times New Roman"/>
          <w:i/>
          <w:szCs w:val="28"/>
          <w:lang w:val="en-US"/>
        </w:rPr>
        <w:t>/</w:t>
      </w:r>
      <w:proofErr w:type="spellStart"/>
      <w:r>
        <w:rPr>
          <w:rFonts w:cs="Times New Roman"/>
          <w:i/>
          <w:szCs w:val="28"/>
          <w:lang w:val="en-US"/>
        </w:rPr>
        <w:t>Index.cshtml</w:t>
      </w:r>
      <w:proofErr w:type="spellEnd"/>
    </w:p>
    <w:p w:rsidR="00F62E7B" w:rsidRPr="00EB716D" w:rsidRDefault="00F62E7B" w:rsidP="009E64E3">
      <w:pPr>
        <w:rPr>
          <w:rFonts w:cs="Times New Roman"/>
          <w:szCs w:val="28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ViewData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"Title"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"Home Page"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="text-center"&gt;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Список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таблиц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nav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-link text-dark"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asp-area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="Tables"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GetClients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Клиенты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nav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-link text-dark"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asp-area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="Tables"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GetEmployees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Работники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nav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-link text-dark"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asp-area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="Tables"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GetGenres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Жанры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nav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-link text-dark"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asp-area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="Tables"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GetDiscs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Диски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nav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-link text-dark"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asp-area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="Tables"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GetRentalRecords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Записи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проката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Pr="00EB716D" w:rsidRDefault="00F62E7B" w:rsidP="009E64E3">
      <w:pPr>
        <w:rPr>
          <w:rFonts w:cs="Times New Roman"/>
          <w:szCs w:val="28"/>
          <w:lang w:val="en-US"/>
        </w:rPr>
      </w:pPr>
    </w:p>
    <w:p w:rsidR="00F62E7B" w:rsidRPr="00F62E7B" w:rsidRDefault="00F62E7B" w:rsidP="00F62E7B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Tables</w:t>
      </w:r>
      <w:r w:rsidRPr="00F62E7B">
        <w:rPr>
          <w:rFonts w:cs="Times New Roman"/>
          <w:i/>
          <w:szCs w:val="28"/>
          <w:lang w:val="en-US"/>
        </w:rPr>
        <w:t>/</w:t>
      </w:r>
      <w:proofErr w:type="spellStart"/>
      <w:r>
        <w:rPr>
          <w:rFonts w:cs="Times New Roman"/>
          <w:i/>
          <w:szCs w:val="28"/>
          <w:lang w:val="en-US"/>
        </w:rPr>
        <w:t>GetClients.cshtml</w:t>
      </w:r>
      <w:proofErr w:type="spellEnd"/>
    </w:p>
    <w:p w:rsidR="00F62E7B" w:rsidRPr="00F62E7B" w:rsidRDefault="00F62E7B" w:rsidP="00F62E7B">
      <w:pPr>
        <w:rPr>
          <w:rFonts w:cs="Times New Roman"/>
          <w:szCs w:val="28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List&lt;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WebApp.Models.Client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ViewBag.Title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Таблица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клиентов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ViewBag.Title</w:t>
      </w:r>
      <w:proofErr w:type="spell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FF0000"/>
          <w:sz w:val="19"/>
          <w:szCs w:val="19"/>
          <w:lang w:val="en-US"/>
        </w:rPr>
        <w:t>border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thead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Id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ФИО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Номер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Паспорт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thead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Model)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71A0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71A0E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171A0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71A0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71A0E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171A0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elem.Id</w:t>
      </w:r>
      <w:proofErr w:type="spellEnd"/>
      <w:proofErr w:type="gram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elem.Fio</w:t>
      </w:r>
      <w:proofErr w:type="spellEnd"/>
      <w:proofErr w:type="gram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elem.Number</w:t>
      </w:r>
      <w:proofErr w:type="spellEnd"/>
      <w:proofErr w:type="gram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elem.Pasport</w:t>
      </w:r>
      <w:proofErr w:type="spellEnd"/>
      <w:proofErr w:type="gram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71A0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71A0E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171A0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71A0E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171A0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EB716D" w:rsidRDefault="00F62E7B" w:rsidP="009E64E3">
      <w:pPr>
        <w:rPr>
          <w:rFonts w:cs="Times New Roman"/>
          <w:szCs w:val="28"/>
          <w:lang w:val="en-US"/>
        </w:rPr>
      </w:pPr>
    </w:p>
    <w:p w:rsidR="00F62E7B" w:rsidRPr="00F62E7B" w:rsidRDefault="00F62E7B" w:rsidP="00F62E7B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Tables</w:t>
      </w:r>
      <w:r w:rsidRPr="00F62E7B">
        <w:rPr>
          <w:rFonts w:cs="Times New Roman"/>
          <w:i/>
          <w:szCs w:val="28"/>
          <w:lang w:val="en-US"/>
        </w:rPr>
        <w:t>/</w:t>
      </w:r>
      <w:proofErr w:type="spellStart"/>
      <w:r>
        <w:rPr>
          <w:rFonts w:cs="Times New Roman"/>
          <w:i/>
          <w:szCs w:val="28"/>
          <w:lang w:val="en-US"/>
        </w:rPr>
        <w:t>GetEmployees.cshtml</w:t>
      </w:r>
      <w:proofErr w:type="spellEnd"/>
    </w:p>
    <w:p w:rsidR="00F62E7B" w:rsidRPr="00F62E7B" w:rsidRDefault="00F62E7B" w:rsidP="00F62E7B">
      <w:pPr>
        <w:rPr>
          <w:rFonts w:cs="Times New Roman"/>
          <w:szCs w:val="28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List&lt;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WebApp.Models.Employee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ViewBag.Title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Таблица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работников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ViewBag.Title</w:t>
      </w:r>
      <w:proofErr w:type="spell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FF0000"/>
          <w:sz w:val="19"/>
          <w:szCs w:val="19"/>
          <w:lang w:val="en-US"/>
        </w:rPr>
        <w:t>border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thead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Id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ФИО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Должность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Дата начала работы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71A0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71A0E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171A0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thead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elem.Id</w:t>
      </w:r>
      <w:proofErr w:type="spellEnd"/>
      <w:proofErr w:type="gram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elem.Fio</w:t>
      </w:r>
      <w:proofErr w:type="spellEnd"/>
      <w:proofErr w:type="gram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elem.Position</w:t>
      </w:r>
      <w:proofErr w:type="spellEnd"/>
      <w:proofErr w:type="gram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elem.DateOfWorkStart</w:t>
      </w:r>
      <w:proofErr w:type="spellEnd"/>
      <w:proofErr w:type="gram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EB716D" w:rsidRDefault="00F62E7B" w:rsidP="009E64E3">
      <w:pPr>
        <w:rPr>
          <w:rFonts w:cs="Times New Roman"/>
          <w:szCs w:val="28"/>
          <w:lang w:val="en-US"/>
        </w:rPr>
      </w:pPr>
    </w:p>
    <w:p w:rsidR="00F62E7B" w:rsidRPr="00F62E7B" w:rsidRDefault="00F62E7B" w:rsidP="00F62E7B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Tables</w:t>
      </w:r>
      <w:r w:rsidRPr="00F62E7B">
        <w:rPr>
          <w:rFonts w:cs="Times New Roman"/>
          <w:i/>
          <w:szCs w:val="28"/>
          <w:lang w:val="en-US"/>
        </w:rPr>
        <w:t>/</w:t>
      </w:r>
      <w:proofErr w:type="spellStart"/>
      <w:r>
        <w:rPr>
          <w:rFonts w:cs="Times New Roman"/>
          <w:i/>
          <w:szCs w:val="28"/>
          <w:lang w:val="en-US"/>
        </w:rPr>
        <w:t>Get</w:t>
      </w:r>
      <w:r w:rsidR="00EB716D">
        <w:rPr>
          <w:rFonts w:cs="Times New Roman"/>
          <w:i/>
          <w:szCs w:val="28"/>
          <w:lang w:val="en-US"/>
        </w:rPr>
        <w:t>Discs</w:t>
      </w:r>
      <w:r>
        <w:rPr>
          <w:rFonts w:cs="Times New Roman"/>
          <w:i/>
          <w:szCs w:val="28"/>
          <w:lang w:val="en-US"/>
        </w:rPr>
        <w:t>.cshtml</w:t>
      </w:r>
      <w:proofErr w:type="spellEnd"/>
    </w:p>
    <w:p w:rsidR="00F62E7B" w:rsidRPr="00F62E7B" w:rsidRDefault="00F62E7B" w:rsidP="00F62E7B">
      <w:pPr>
        <w:rPr>
          <w:rFonts w:cs="Times New Roman"/>
          <w:szCs w:val="28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List&lt;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WebApp.Models.DiscViewModel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ViewBag.Title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Таблица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дисков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ViewBag.Title</w:t>
      </w:r>
      <w:proofErr w:type="spell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FF0000"/>
          <w:sz w:val="19"/>
          <w:szCs w:val="19"/>
          <w:lang w:val="en-US"/>
        </w:rPr>
        <w:t>border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thead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Название фильма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Дата создания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Студия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Страна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Главный актер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Дата записи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Наименование жанра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Тип диска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71A0E">
        <w:rPr>
          <w:rFonts w:ascii="Consolas" w:hAnsi="Consolas" w:cs="Consolas"/>
          <w:color w:val="0000FF"/>
          <w:sz w:val="19"/>
          <w:szCs w:val="19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171A0E"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Цена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thead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elem.Id</w:t>
      </w:r>
      <w:proofErr w:type="spellEnd"/>
      <w:proofErr w:type="gram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elem.Name</w:t>
      </w:r>
      <w:proofErr w:type="spellEnd"/>
      <w:proofErr w:type="gram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elem.DateOfCreation</w:t>
      </w:r>
      <w:proofErr w:type="spellEnd"/>
      <w:proofErr w:type="gram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elem.Creater</w:t>
      </w:r>
      <w:proofErr w:type="spellEnd"/>
      <w:proofErr w:type="gram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elem.Country</w:t>
      </w:r>
      <w:proofErr w:type="spellEnd"/>
      <w:proofErr w:type="gram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elem.MainActor</w:t>
      </w:r>
      <w:proofErr w:type="spellEnd"/>
      <w:proofErr w:type="gram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elem.DateOfRecord</w:t>
      </w:r>
      <w:proofErr w:type="spellEnd"/>
      <w:proofErr w:type="gram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elem.GenreName</w:t>
      </w:r>
      <w:proofErr w:type="spellEnd"/>
      <w:proofErr w:type="gram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elem.TypeOfDisc</w:t>
      </w:r>
      <w:proofErr w:type="spellEnd"/>
      <w:proofErr w:type="gram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elem.Price</w:t>
      </w:r>
      <w:proofErr w:type="spellEnd"/>
      <w:proofErr w:type="gram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EB716D" w:rsidRDefault="00F62E7B" w:rsidP="009E64E3">
      <w:pPr>
        <w:rPr>
          <w:rFonts w:cs="Times New Roman"/>
          <w:szCs w:val="28"/>
          <w:lang w:val="en-US"/>
        </w:rPr>
      </w:pPr>
    </w:p>
    <w:p w:rsidR="00F62E7B" w:rsidRPr="00F62E7B" w:rsidRDefault="00F62E7B" w:rsidP="00F62E7B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Tables</w:t>
      </w:r>
      <w:r w:rsidRPr="00F62E7B">
        <w:rPr>
          <w:rFonts w:cs="Times New Roman"/>
          <w:i/>
          <w:szCs w:val="28"/>
          <w:lang w:val="en-US"/>
        </w:rPr>
        <w:t>/</w:t>
      </w:r>
      <w:proofErr w:type="spellStart"/>
      <w:r w:rsidR="00EB716D">
        <w:rPr>
          <w:rFonts w:cs="Times New Roman"/>
          <w:i/>
          <w:szCs w:val="28"/>
          <w:lang w:val="en-US"/>
        </w:rPr>
        <w:t>GetGenres</w:t>
      </w:r>
      <w:r>
        <w:rPr>
          <w:rFonts w:cs="Times New Roman"/>
          <w:i/>
          <w:szCs w:val="28"/>
          <w:lang w:val="en-US"/>
        </w:rPr>
        <w:t>.cshtml</w:t>
      </w:r>
      <w:proofErr w:type="spellEnd"/>
    </w:p>
    <w:p w:rsidR="00F62E7B" w:rsidRPr="00F62E7B" w:rsidRDefault="00F62E7B" w:rsidP="00F62E7B">
      <w:pPr>
        <w:rPr>
          <w:rFonts w:cs="Times New Roman"/>
          <w:szCs w:val="28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List&lt;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WebApp.Models.Genre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ViewBag.Title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Таблица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жанров</w:t>
      </w:r>
      <w:r w:rsidRPr="00EB71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ViewBag.Title</w:t>
      </w:r>
      <w:proofErr w:type="spell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FF0000"/>
          <w:sz w:val="19"/>
          <w:szCs w:val="19"/>
          <w:lang w:val="en-US"/>
        </w:rPr>
        <w:t>border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thead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Название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Описание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thead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elem.Id</w:t>
      </w:r>
      <w:proofErr w:type="spellEnd"/>
      <w:proofErr w:type="gram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elem.Name</w:t>
      </w:r>
      <w:proofErr w:type="spellEnd"/>
      <w:proofErr w:type="gram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elem.Description</w:t>
      </w:r>
      <w:proofErr w:type="spellEnd"/>
      <w:proofErr w:type="gram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EB716D" w:rsidRDefault="00F62E7B" w:rsidP="009E64E3">
      <w:pPr>
        <w:rPr>
          <w:rFonts w:cs="Times New Roman"/>
          <w:szCs w:val="28"/>
          <w:lang w:val="en-US"/>
        </w:rPr>
      </w:pPr>
    </w:p>
    <w:p w:rsidR="00F62E7B" w:rsidRPr="00F62E7B" w:rsidRDefault="00F62E7B" w:rsidP="00F62E7B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Tables</w:t>
      </w:r>
      <w:r w:rsidRPr="00F62E7B">
        <w:rPr>
          <w:rFonts w:cs="Times New Roman"/>
          <w:i/>
          <w:szCs w:val="28"/>
          <w:lang w:val="en-US"/>
        </w:rPr>
        <w:t>/</w:t>
      </w:r>
      <w:proofErr w:type="spellStart"/>
      <w:r w:rsidR="00E329D0" w:rsidRPr="00E329D0">
        <w:rPr>
          <w:rFonts w:cs="Times New Roman"/>
          <w:i/>
          <w:szCs w:val="28"/>
          <w:lang w:val="en-US"/>
        </w:rPr>
        <w:t>RentalRecord</w:t>
      </w:r>
      <w:r w:rsidR="00E329D0">
        <w:rPr>
          <w:rFonts w:cs="Times New Roman"/>
          <w:i/>
          <w:szCs w:val="28"/>
          <w:lang w:val="en-US"/>
        </w:rPr>
        <w:t>s</w:t>
      </w:r>
      <w:r>
        <w:rPr>
          <w:rFonts w:cs="Times New Roman"/>
          <w:i/>
          <w:szCs w:val="28"/>
          <w:lang w:val="en-US"/>
        </w:rPr>
        <w:t>.cshtml</w:t>
      </w:r>
      <w:proofErr w:type="spellEnd"/>
    </w:p>
    <w:p w:rsidR="00F62E7B" w:rsidRPr="00F62E7B" w:rsidRDefault="00F62E7B" w:rsidP="00F62E7B">
      <w:pPr>
        <w:rPr>
          <w:rFonts w:cs="Times New Roman"/>
          <w:szCs w:val="28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List&lt;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WebApp.Models.RentalRecordViewModel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"Таблица записей проката"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ViewBag.Title</w:t>
      </w:r>
      <w:proofErr w:type="spell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FF0000"/>
          <w:sz w:val="19"/>
          <w:szCs w:val="19"/>
          <w:lang w:val="en-US"/>
        </w:rPr>
        <w:t>border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thead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Id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ФИО клиента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Дата взятия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Дата возврата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Оплачено?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Возвращено?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Название фильма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ФИО сотрудника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thead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elem.Id</w:t>
      </w:r>
      <w:proofErr w:type="spellEnd"/>
      <w:proofErr w:type="gram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elem.ClientFIO</w:t>
      </w:r>
      <w:proofErr w:type="spellEnd"/>
      <w:proofErr w:type="gram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elem.DateOfRent</w:t>
      </w:r>
      <w:proofErr w:type="spellEnd"/>
      <w:proofErr w:type="gram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elem.DateOfReturn</w:t>
      </w:r>
      <w:proofErr w:type="spellEnd"/>
      <w:proofErr w:type="gram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elem.PaymentCheck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Да</w:t>
      </w:r>
    </w:p>
    <w:p w:rsidR="00EB716D" w:rsidRPr="00171A0E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71A0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71A0E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171A0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Нет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elem.ReturnCheck</w:t>
      </w:r>
      <w:proofErr w:type="spellEnd"/>
      <w:proofErr w:type="gramEnd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Да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Нет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elem.DiscName</w:t>
      </w:r>
      <w:proofErr w:type="spellEnd"/>
      <w:proofErr w:type="gram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716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>elem.EmployeeFIO</w:t>
      </w:r>
      <w:proofErr w:type="spellEnd"/>
      <w:proofErr w:type="gramEnd"/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B716D" w:rsidRP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7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B716D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EB716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B716D" w:rsidRDefault="00EB716D" w:rsidP="00EB71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F299A" w:rsidRDefault="00EB716D" w:rsidP="00EB716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BF299A">
        <w:rPr>
          <w:rFonts w:cs="Times New Roman"/>
          <w:szCs w:val="28"/>
        </w:rPr>
        <w:t>Результаты:</w:t>
      </w:r>
    </w:p>
    <w:p w:rsidR="00BF299A" w:rsidRDefault="00BF299A" w:rsidP="009E64E3">
      <w:pPr>
        <w:rPr>
          <w:rFonts w:cs="Times New Roman"/>
          <w:szCs w:val="28"/>
        </w:rPr>
      </w:pPr>
    </w:p>
    <w:p w:rsidR="00BF299A" w:rsidRDefault="00F62E7B" w:rsidP="00BF299A">
      <w:pPr>
        <w:jc w:val="center"/>
        <w:rPr>
          <w:rFonts w:cs="Times New Roman"/>
          <w:szCs w:val="28"/>
        </w:rPr>
      </w:pPr>
      <w:r w:rsidRPr="00F62E7B">
        <w:rPr>
          <w:rFonts w:cs="Times New Roman"/>
          <w:noProof/>
          <w:szCs w:val="28"/>
          <w:lang w:eastAsia="ru-RU"/>
        </w:rPr>
        <w:drawing>
          <wp:inline distT="0" distB="0" distL="0" distR="0" wp14:anchorId="7972F8DF" wp14:editId="35EEFA3D">
            <wp:extent cx="5048885" cy="1889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008" t="12821" b="26032"/>
                    <a:stretch/>
                  </pic:blipFill>
                  <pic:spPr bwMode="auto">
                    <a:xfrm>
                      <a:off x="0" y="0"/>
                      <a:ext cx="5048885" cy="188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99A" w:rsidRDefault="00BF299A" w:rsidP="00BF299A">
      <w:pPr>
        <w:jc w:val="center"/>
        <w:rPr>
          <w:rFonts w:cs="Times New Roman"/>
          <w:szCs w:val="28"/>
        </w:rPr>
      </w:pPr>
    </w:p>
    <w:p w:rsidR="00BF299A" w:rsidRPr="00EB716D" w:rsidRDefault="00E329D0" w:rsidP="00BF299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BF299A">
        <w:rPr>
          <w:rFonts w:cs="Times New Roman"/>
          <w:szCs w:val="28"/>
        </w:rPr>
        <w:t xml:space="preserve"> – </w:t>
      </w:r>
      <w:r w:rsidR="00E0409E">
        <w:rPr>
          <w:rFonts w:cs="Times New Roman"/>
          <w:szCs w:val="28"/>
        </w:rPr>
        <w:t>вывод результата запроса, содержащего /</w:t>
      </w:r>
      <w:r w:rsidR="00E0409E">
        <w:rPr>
          <w:rFonts w:cs="Times New Roman"/>
          <w:i/>
          <w:szCs w:val="28"/>
          <w:lang w:val="en-US"/>
        </w:rPr>
        <w:t>Clients</w:t>
      </w:r>
    </w:p>
    <w:p w:rsidR="00BF299A" w:rsidRDefault="00BF299A" w:rsidP="00BF299A">
      <w:pPr>
        <w:jc w:val="center"/>
        <w:rPr>
          <w:rFonts w:cs="Times New Roman"/>
          <w:szCs w:val="28"/>
        </w:rPr>
      </w:pPr>
    </w:p>
    <w:p w:rsidR="00BF299A" w:rsidRDefault="00F62E7B" w:rsidP="00BF299A">
      <w:pPr>
        <w:jc w:val="center"/>
        <w:rPr>
          <w:rFonts w:cs="Times New Roman"/>
          <w:szCs w:val="28"/>
        </w:rPr>
      </w:pPr>
      <w:r w:rsidRPr="00F62E7B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0968045" wp14:editId="0747F4E4">
            <wp:extent cx="5864225" cy="20193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3" t="12686" r="1" b="21393"/>
                    <a:stretch/>
                  </pic:blipFill>
                  <pic:spPr bwMode="auto">
                    <a:xfrm>
                      <a:off x="0" y="0"/>
                      <a:ext cx="586422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99A" w:rsidRDefault="00BF299A" w:rsidP="00BF299A">
      <w:pPr>
        <w:jc w:val="center"/>
        <w:rPr>
          <w:rFonts w:cs="Times New Roman"/>
          <w:szCs w:val="28"/>
        </w:rPr>
      </w:pPr>
    </w:p>
    <w:p w:rsidR="00BF299A" w:rsidRDefault="00E329D0" w:rsidP="00F62E7B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</w:t>
      </w:r>
      <w:r w:rsidR="00BF299A">
        <w:rPr>
          <w:rFonts w:cs="Times New Roman"/>
          <w:szCs w:val="28"/>
        </w:rPr>
        <w:t xml:space="preserve"> – </w:t>
      </w:r>
      <w:r w:rsidR="00E0409E">
        <w:rPr>
          <w:rFonts w:cs="Times New Roman"/>
          <w:szCs w:val="28"/>
        </w:rPr>
        <w:t>вывод результата запроса, содержащего /</w:t>
      </w:r>
      <w:r w:rsidR="00E0409E">
        <w:rPr>
          <w:rFonts w:cs="Times New Roman"/>
          <w:i/>
          <w:szCs w:val="28"/>
          <w:lang w:val="en-US"/>
        </w:rPr>
        <w:t>Employees</w:t>
      </w:r>
      <w:r w:rsidR="00E0409E" w:rsidRPr="00E0409E">
        <w:rPr>
          <w:rFonts w:cs="Times New Roman"/>
          <w:i/>
          <w:szCs w:val="28"/>
        </w:rPr>
        <w:t xml:space="preserve"> </w:t>
      </w:r>
    </w:p>
    <w:p w:rsidR="00F62E7B" w:rsidRDefault="00F62E7B" w:rsidP="00F62E7B">
      <w:pPr>
        <w:jc w:val="center"/>
        <w:rPr>
          <w:rFonts w:cs="Times New Roman"/>
          <w:szCs w:val="28"/>
        </w:rPr>
      </w:pPr>
    </w:p>
    <w:p w:rsidR="00F62E7B" w:rsidRDefault="00F62E7B" w:rsidP="00F62E7B">
      <w:pPr>
        <w:jc w:val="center"/>
        <w:rPr>
          <w:rFonts w:cs="Times New Roman"/>
          <w:szCs w:val="28"/>
        </w:rPr>
      </w:pPr>
      <w:r w:rsidRPr="00F62E7B">
        <w:rPr>
          <w:rFonts w:cs="Times New Roman"/>
          <w:noProof/>
          <w:szCs w:val="28"/>
          <w:lang w:eastAsia="ru-RU"/>
        </w:rPr>
        <w:drawing>
          <wp:inline distT="0" distB="0" distL="0" distR="0" wp14:anchorId="6007510A" wp14:editId="02ACAC1E">
            <wp:extent cx="5803265" cy="191262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09" t="13954" b="23505"/>
                    <a:stretch/>
                  </pic:blipFill>
                  <pic:spPr bwMode="auto">
                    <a:xfrm>
                      <a:off x="0" y="0"/>
                      <a:ext cx="5803265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E7B" w:rsidRDefault="00F62E7B" w:rsidP="00F62E7B">
      <w:pPr>
        <w:jc w:val="center"/>
        <w:rPr>
          <w:rFonts w:cs="Times New Roman"/>
          <w:szCs w:val="28"/>
        </w:rPr>
      </w:pPr>
    </w:p>
    <w:p w:rsidR="00F62E7B" w:rsidRDefault="00F62E7B" w:rsidP="00F62E7B">
      <w:pPr>
        <w:jc w:val="center"/>
        <w:rPr>
          <w:rFonts w:cs="Times New Roman"/>
          <w:szCs w:val="28"/>
        </w:rPr>
      </w:pPr>
    </w:p>
    <w:p w:rsidR="00BF299A" w:rsidRDefault="00E329D0" w:rsidP="00BF299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</w:t>
      </w:r>
      <w:r w:rsidR="00BF299A">
        <w:rPr>
          <w:rFonts w:cs="Times New Roman"/>
          <w:szCs w:val="28"/>
        </w:rPr>
        <w:t xml:space="preserve"> – </w:t>
      </w:r>
      <w:r w:rsidR="00E0409E">
        <w:rPr>
          <w:rFonts w:cs="Times New Roman"/>
          <w:szCs w:val="28"/>
        </w:rPr>
        <w:t>вывод результата запроса, содержащего /</w:t>
      </w:r>
      <w:r>
        <w:rPr>
          <w:rFonts w:cs="Times New Roman"/>
          <w:i/>
          <w:szCs w:val="28"/>
          <w:lang w:val="en-US"/>
        </w:rPr>
        <w:t>Discs</w:t>
      </w:r>
      <w:r w:rsidR="00E0409E" w:rsidRPr="00E0409E">
        <w:rPr>
          <w:rFonts w:cs="Times New Roman"/>
          <w:i/>
          <w:szCs w:val="28"/>
        </w:rPr>
        <w:t xml:space="preserve"> </w:t>
      </w:r>
    </w:p>
    <w:p w:rsidR="00BF299A" w:rsidRDefault="00BF299A" w:rsidP="00BF299A">
      <w:pPr>
        <w:jc w:val="center"/>
        <w:rPr>
          <w:rFonts w:cs="Times New Roman"/>
          <w:szCs w:val="28"/>
        </w:rPr>
      </w:pPr>
    </w:p>
    <w:p w:rsidR="00BF299A" w:rsidRDefault="00F62E7B" w:rsidP="00BF299A">
      <w:pPr>
        <w:jc w:val="center"/>
        <w:rPr>
          <w:rFonts w:cs="Times New Roman"/>
          <w:szCs w:val="28"/>
        </w:rPr>
      </w:pPr>
      <w:r w:rsidRPr="00F62E7B">
        <w:rPr>
          <w:rFonts w:cs="Times New Roman"/>
          <w:noProof/>
          <w:szCs w:val="28"/>
          <w:lang w:eastAsia="ru-RU"/>
        </w:rPr>
        <w:drawing>
          <wp:inline distT="0" distB="0" distL="0" distR="0" wp14:anchorId="137EE0A9" wp14:editId="4E93C7D1">
            <wp:extent cx="5879465" cy="2677160"/>
            <wp:effectExtent l="0" t="0" r="698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6" t="14587"/>
                    <a:stretch/>
                  </pic:blipFill>
                  <pic:spPr bwMode="auto">
                    <a:xfrm>
                      <a:off x="0" y="0"/>
                      <a:ext cx="5879465" cy="267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99A" w:rsidRDefault="00BF299A" w:rsidP="00BF299A">
      <w:pPr>
        <w:jc w:val="center"/>
        <w:rPr>
          <w:rFonts w:cs="Times New Roman"/>
          <w:szCs w:val="28"/>
        </w:rPr>
      </w:pPr>
    </w:p>
    <w:p w:rsidR="00BF299A" w:rsidRDefault="00E329D0" w:rsidP="0000362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</w:t>
      </w:r>
      <w:r w:rsidR="00BF299A">
        <w:rPr>
          <w:rFonts w:cs="Times New Roman"/>
          <w:szCs w:val="28"/>
        </w:rPr>
        <w:t xml:space="preserve"> – </w:t>
      </w:r>
      <w:r w:rsidR="00003620">
        <w:rPr>
          <w:rFonts w:cs="Times New Roman"/>
          <w:szCs w:val="28"/>
        </w:rPr>
        <w:t>вывод результата запроса, содержащего /</w:t>
      </w:r>
      <w:r>
        <w:rPr>
          <w:rFonts w:cs="Times New Roman"/>
          <w:i/>
          <w:szCs w:val="28"/>
          <w:lang w:val="en-US"/>
        </w:rPr>
        <w:t>Genres</w:t>
      </w:r>
    </w:p>
    <w:p w:rsidR="00BF299A" w:rsidRDefault="00BF299A" w:rsidP="00BF299A">
      <w:pPr>
        <w:jc w:val="center"/>
        <w:rPr>
          <w:rFonts w:cs="Times New Roman"/>
          <w:szCs w:val="28"/>
        </w:rPr>
      </w:pPr>
    </w:p>
    <w:p w:rsidR="00003620" w:rsidRDefault="00003620" w:rsidP="00BF299A">
      <w:pPr>
        <w:jc w:val="center"/>
        <w:rPr>
          <w:rFonts w:cs="Times New Roman"/>
          <w:szCs w:val="28"/>
        </w:rPr>
      </w:pPr>
    </w:p>
    <w:p w:rsidR="00654F46" w:rsidRDefault="00654F46" w:rsidP="00BF299A">
      <w:pPr>
        <w:jc w:val="center"/>
        <w:rPr>
          <w:rFonts w:cs="Times New Roman"/>
          <w:szCs w:val="28"/>
        </w:rPr>
      </w:pPr>
    </w:p>
    <w:p w:rsidR="00654F46" w:rsidRDefault="00654F46" w:rsidP="00BF299A">
      <w:pPr>
        <w:jc w:val="center"/>
        <w:rPr>
          <w:rFonts w:cs="Times New Roman"/>
          <w:szCs w:val="28"/>
        </w:rPr>
      </w:pPr>
      <w:r w:rsidRPr="00654F46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CDA87E4" wp14:editId="158CED47">
            <wp:extent cx="5940425" cy="28397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586"/>
                    <a:stretch/>
                  </pic:blipFill>
                  <pic:spPr bwMode="auto">
                    <a:xfrm>
                      <a:off x="0" y="0"/>
                      <a:ext cx="5940425" cy="283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620" w:rsidRDefault="00003620" w:rsidP="00BF299A">
      <w:pPr>
        <w:jc w:val="center"/>
        <w:rPr>
          <w:rFonts w:cs="Times New Roman"/>
          <w:szCs w:val="28"/>
        </w:rPr>
      </w:pPr>
    </w:p>
    <w:p w:rsidR="00A55504" w:rsidRDefault="00E329D0" w:rsidP="00654F4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</w:t>
      </w:r>
      <w:r w:rsidR="00BF299A">
        <w:rPr>
          <w:rFonts w:cs="Times New Roman"/>
          <w:szCs w:val="28"/>
        </w:rPr>
        <w:t xml:space="preserve"> – </w:t>
      </w:r>
      <w:r w:rsidR="00003620">
        <w:rPr>
          <w:rFonts w:cs="Times New Roman"/>
          <w:szCs w:val="28"/>
        </w:rPr>
        <w:t>вывод результата запроса, содержащего /</w:t>
      </w:r>
      <w:proofErr w:type="spellStart"/>
      <w:r>
        <w:rPr>
          <w:rFonts w:cs="Times New Roman"/>
          <w:i/>
          <w:szCs w:val="28"/>
          <w:lang w:val="en-US"/>
        </w:rPr>
        <w:t>RentalRecords</w:t>
      </w:r>
      <w:proofErr w:type="spellEnd"/>
    </w:p>
    <w:p w:rsidR="00A55504" w:rsidRDefault="00A55504" w:rsidP="00BF299A">
      <w:pPr>
        <w:jc w:val="center"/>
        <w:rPr>
          <w:rFonts w:cs="Times New Roman"/>
          <w:szCs w:val="28"/>
        </w:rPr>
      </w:pPr>
    </w:p>
    <w:p w:rsidR="00A55504" w:rsidRDefault="00A55504" w:rsidP="00BF299A">
      <w:pPr>
        <w:jc w:val="center"/>
        <w:rPr>
          <w:rFonts w:cs="Times New Roman"/>
          <w:szCs w:val="28"/>
        </w:rPr>
      </w:pPr>
    </w:p>
    <w:p w:rsidR="00A55504" w:rsidRDefault="00654F46" w:rsidP="00BF299A">
      <w:pPr>
        <w:jc w:val="center"/>
        <w:rPr>
          <w:rFonts w:cs="Times New Roman"/>
          <w:szCs w:val="28"/>
        </w:rPr>
      </w:pPr>
      <w:r w:rsidRPr="00654F46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6016549" cy="2442845"/>
            <wp:effectExtent l="0" t="0" r="3810" b="0"/>
            <wp:docPr id="11" name="Рисунок 11" descr="D:\programms\БД\Lab4\between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ms\БД\Lab4\between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3" t="15765" r="-1"/>
                    <a:stretch/>
                  </pic:blipFill>
                  <pic:spPr bwMode="auto">
                    <a:xfrm>
                      <a:off x="0" y="0"/>
                      <a:ext cx="6016626" cy="244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F46" w:rsidRDefault="00654F46" w:rsidP="00BF299A">
      <w:pPr>
        <w:jc w:val="center"/>
        <w:rPr>
          <w:rFonts w:cs="Times New Roman"/>
          <w:szCs w:val="28"/>
        </w:rPr>
      </w:pPr>
    </w:p>
    <w:p w:rsidR="00817065" w:rsidRPr="00654F46" w:rsidRDefault="00654F46" w:rsidP="00654F46">
      <w:pPr>
        <w:jc w:val="center"/>
        <w:rPr>
          <w:rFonts w:cs="Times New Roman"/>
          <w:szCs w:val="28"/>
          <w:lang w:val="en-US"/>
        </w:rPr>
      </w:pPr>
      <w:r w:rsidRPr="00654F46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40138" cy="2212975"/>
            <wp:effectExtent l="0" t="0" r="3810" b="0"/>
            <wp:docPr id="12" name="Рисунок 12" descr="D:\programms\БД\Lab4\between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ramms\БД\Lab4\between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22"/>
                    <a:stretch/>
                  </pic:blipFill>
                  <pic:spPr bwMode="auto">
                    <a:xfrm>
                      <a:off x="0" y="0"/>
                      <a:ext cx="5940425" cy="221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7065" w:rsidRDefault="00817065" w:rsidP="00BF299A">
      <w:pPr>
        <w:jc w:val="center"/>
        <w:rPr>
          <w:rFonts w:cs="Times New Roman"/>
          <w:szCs w:val="28"/>
        </w:rPr>
      </w:pPr>
    </w:p>
    <w:p w:rsidR="009E64E3" w:rsidRDefault="00817065" w:rsidP="0081706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E329D0" w:rsidRPr="00E329D0">
        <w:rPr>
          <w:rFonts w:cs="Times New Roman"/>
          <w:szCs w:val="28"/>
        </w:rPr>
        <w:t>7-8</w:t>
      </w:r>
      <w:r w:rsidR="00A5550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результаты сравнения скорости создания страниц</w:t>
      </w:r>
      <w:r w:rsidR="00654F46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через кэш и последовательно</w:t>
      </w:r>
    </w:p>
    <w:p w:rsidR="00817065" w:rsidRPr="00817065" w:rsidRDefault="00817065" w:rsidP="00817065">
      <w:pPr>
        <w:jc w:val="center"/>
        <w:rPr>
          <w:rFonts w:cs="Times New Roman"/>
          <w:szCs w:val="28"/>
        </w:rPr>
      </w:pPr>
    </w:p>
    <w:p w:rsidR="0035388E" w:rsidRPr="0035388E" w:rsidRDefault="0035388E" w:rsidP="0035388E">
      <w:pPr>
        <w:ind w:firstLine="709"/>
        <w:rPr>
          <w:b/>
          <w:bCs/>
          <w:szCs w:val="28"/>
        </w:rPr>
      </w:pPr>
      <w:r w:rsidRPr="0035388E">
        <w:rPr>
          <w:b/>
          <w:bCs/>
          <w:szCs w:val="28"/>
        </w:rPr>
        <w:t>Вывод:</w:t>
      </w:r>
      <w:r>
        <w:rPr>
          <w:b/>
          <w:bCs/>
          <w:szCs w:val="28"/>
        </w:rPr>
        <w:t xml:space="preserve"> </w:t>
      </w:r>
      <w:r>
        <w:rPr>
          <w:bCs/>
          <w:szCs w:val="28"/>
        </w:rPr>
        <w:t xml:space="preserve">в результате выполнения </w:t>
      </w:r>
      <w:r w:rsidR="00A55504">
        <w:rPr>
          <w:bCs/>
          <w:szCs w:val="28"/>
        </w:rPr>
        <w:t xml:space="preserve">работы были </w:t>
      </w:r>
      <w:r w:rsidR="00654F46">
        <w:rPr>
          <w:bCs/>
          <w:szCs w:val="28"/>
        </w:rPr>
        <w:t xml:space="preserve">изучена работа классов представлений, контроллеров и </w:t>
      </w:r>
      <w:proofErr w:type="spellStart"/>
      <w:r w:rsidR="00654F46" w:rsidRPr="00654F46">
        <w:rPr>
          <w:bCs/>
          <w:i/>
          <w:szCs w:val="28"/>
          <w:lang w:val="en-US"/>
        </w:rPr>
        <w:t>ResponseCache</w:t>
      </w:r>
      <w:proofErr w:type="spellEnd"/>
      <w:r>
        <w:rPr>
          <w:szCs w:val="28"/>
        </w:rPr>
        <w:t>.</w:t>
      </w:r>
    </w:p>
    <w:p w:rsidR="00143EFA" w:rsidRPr="00143EFA" w:rsidRDefault="00143EFA" w:rsidP="00143EFA">
      <w:pPr>
        <w:ind w:firstLine="709"/>
        <w:rPr>
          <w:b/>
          <w:szCs w:val="28"/>
        </w:rPr>
      </w:pPr>
    </w:p>
    <w:p w:rsidR="005C7A3B" w:rsidRPr="005C7A3B" w:rsidRDefault="005C7A3B" w:rsidP="005C7A3B">
      <w:pPr>
        <w:ind w:firstLine="709"/>
        <w:rPr>
          <w:b/>
        </w:rPr>
      </w:pPr>
    </w:p>
    <w:sectPr w:rsidR="005C7A3B" w:rsidRPr="005C7A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6"/>
    <w:multiLevelType w:val="multilevel"/>
    <w:tmpl w:val="7A3CC608"/>
    <w:name w:val="WW8Num6"/>
    <w:lvl w:ilvl="0">
      <w:start w:val="1"/>
      <w:numFmt w:val="decimal"/>
      <w:lvlText w:val="2.%1."/>
      <w:lvlJc w:val="left"/>
      <w:pPr>
        <w:tabs>
          <w:tab w:val="num" w:pos="794"/>
        </w:tabs>
        <w:ind w:left="1191" w:hanging="811"/>
      </w:pPr>
      <w:rPr>
        <w:rFonts w:ascii="Times New Roman" w:hAnsi="Times New Roman" w:cs="Times New Roman" w:hint="default"/>
        <w:sz w:val="28"/>
        <w:szCs w:val="28"/>
        <w:lang w:val="be-BY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  <w:lang w:val="be-BY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1" w15:restartNumberingAfterBreak="0">
    <w:nsid w:val="00000007"/>
    <w:multiLevelType w:val="multi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-348"/>
        </w:tabs>
        <w:ind w:left="1080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-348"/>
        </w:tabs>
        <w:ind w:left="180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-348"/>
        </w:tabs>
        <w:ind w:left="252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-348"/>
        </w:tabs>
        <w:ind w:left="324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-348"/>
        </w:tabs>
        <w:ind w:left="396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-348"/>
        </w:tabs>
        <w:ind w:left="468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-348"/>
        </w:tabs>
        <w:ind w:left="540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-348"/>
        </w:tabs>
        <w:ind w:left="612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-348"/>
        </w:tabs>
        <w:ind w:left="6840" w:hanging="360"/>
      </w:pPr>
      <w:rPr>
        <w:rFonts w:ascii="Wingdings" w:hAnsi="Wingdings" w:cs="Wingdings"/>
      </w:rPr>
    </w:lvl>
  </w:abstractNum>
  <w:abstractNum w:abstractNumId="2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b w:val="0"/>
        <w:sz w:val="28"/>
        <w:szCs w:val="28"/>
      </w:rPr>
    </w:lvl>
  </w:abstractNum>
  <w:abstractNum w:abstractNumId="3" w15:restartNumberingAfterBreak="0">
    <w:nsid w:val="0000000B"/>
    <w:multiLevelType w:val="singleLevel"/>
    <w:tmpl w:val="0000000B"/>
    <w:name w:val="WW8Num11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</w:abstractNum>
  <w:abstractNum w:abstractNumId="4" w15:restartNumberingAfterBreak="0">
    <w:nsid w:val="00000010"/>
    <w:multiLevelType w:val="multilevel"/>
    <w:tmpl w:val="00000010"/>
    <w:name w:val="WW8Num1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◦"/>
      <w:lvlJc w:val="left"/>
      <w:pPr>
        <w:tabs>
          <w:tab w:val="num" w:pos="1428"/>
        </w:tabs>
        <w:ind w:left="1428" w:hanging="360"/>
      </w:pPr>
      <w:rPr>
        <w:rFonts w:ascii="OpenSymbol" w:hAnsi="OpenSymbol" w:cs="Courier New" w:hint="default"/>
        <w:sz w:val="20"/>
      </w:rPr>
    </w:lvl>
    <w:lvl w:ilvl="2">
      <w:start w:val="1"/>
      <w:numFmt w:val="bullet"/>
      <w:lvlText w:val="▪"/>
      <w:lvlJc w:val="left"/>
      <w:pPr>
        <w:tabs>
          <w:tab w:val="num" w:pos="1788"/>
        </w:tabs>
        <w:ind w:left="1788" w:hanging="360"/>
      </w:pPr>
      <w:rPr>
        <w:rFonts w:ascii="OpenSymbol" w:hAnsi="OpenSymbol" w:cs="Courier New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◦"/>
      <w:lvlJc w:val="left"/>
      <w:pPr>
        <w:tabs>
          <w:tab w:val="num" w:pos="2508"/>
        </w:tabs>
        <w:ind w:left="2508" w:hanging="360"/>
      </w:pPr>
      <w:rPr>
        <w:rFonts w:ascii="OpenSymbol" w:hAnsi="OpenSymbol" w:cs="Courier New" w:hint="default"/>
        <w:sz w:val="20"/>
      </w:rPr>
    </w:lvl>
    <w:lvl w:ilvl="5">
      <w:start w:val="1"/>
      <w:numFmt w:val="bullet"/>
      <w:lvlText w:val="▪"/>
      <w:lvlJc w:val="left"/>
      <w:pPr>
        <w:tabs>
          <w:tab w:val="num" w:pos="2868"/>
        </w:tabs>
        <w:ind w:left="2868" w:hanging="360"/>
      </w:pPr>
      <w:rPr>
        <w:rFonts w:ascii="OpenSymbol" w:hAnsi="OpenSymbol" w:cs="Courier New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◦"/>
      <w:lvlJc w:val="left"/>
      <w:pPr>
        <w:tabs>
          <w:tab w:val="num" w:pos="3588"/>
        </w:tabs>
        <w:ind w:left="3588" w:hanging="360"/>
      </w:pPr>
      <w:rPr>
        <w:rFonts w:ascii="OpenSymbol" w:hAnsi="OpenSymbol" w:cs="Courier New" w:hint="default"/>
        <w:sz w:val="20"/>
      </w:rPr>
    </w:lvl>
    <w:lvl w:ilvl="8">
      <w:start w:val="1"/>
      <w:numFmt w:val="bullet"/>
      <w:lvlText w:val="▪"/>
      <w:lvlJc w:val="left"/>
      <w:pPr>
        <w:tabs>
          <w:tab w:val="num" w:pos="3948"/>
        </w:tabs>
        <w:ind w:left="3948" w:hanging="360"/>
      </w:pPr>
      <w:rPr>
        <w:rFonts w:ascii="OpenSymbol" w:hAnsi="OpenSymbol" w:cs="Courier New" w:hint="default"/>
        <w:sz w:val="20"/>
      </w:rPr>
    </w:lvl>
  </w:abstractNum>
  <w:abstractNum w:abstractNumId="5" w15:restartNumberingAfterBreak="0">
    <w:nsid w:val="1C517AEA"/>
    <w:multiLevelType w:val="multilevel"/>
    <w:tmpl w:val="53925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FF106B"/>
    <w:multiLevelType w:val="multilevel"/>
    <w:tmpl w:val="311AF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35482D"/>
    <w:multiLevelType w:val="hybridMultilevel"/>
    <w:tmpl w:val="1B3C2B6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6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  <w:num w:numId="6">
    <w:abstractNumId w:val="0"/>
  </w:num>
  <w:num w:numId="7">
    <w:abstractNumId w:val="3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1A6"/>
    <w:rsid w:val="00003620"/>
    <w:rsid w:val="00014A10"/>
    <w:rsid w:val="0005430C"/>
    <w:rsid w:val="0012561A"/>
    <w:rsid w:val="00126591"/>
    <w:rsid w:val="0014167D"/>
    <w:rsid w:val="00143EFA"/>
    <w:rsid w:val="00171A0E"/>
    <w:rsid w:val="001D1AA3"/>
    <w:rsid w:val="001F6914"/>
    <w:rsid w:val="001F7A5C"/>
    <w:rsid w:val="00276F43"/>
    <w:rsid w:val="00277B4B"/>
    <w:rsid w:val="002F548F"/>
    <w:rsid w:val="0035388E"/>
    <w:rsid w:val="003820D6"/>
    <w:rsid w:val="00397F71"/>
    <w:rsid w:val="003A6C31"/>
    <w:rsid w:val="003B1179"/>
    <w:rsid w:val="00430E80"/>
    <w:rsid w:val="00432463"/>
    <w:rsid w:val="004672BE"/>
    <w:rsid w:val="004A790F"/>
    <w:rsid w:val="005B1E3A"/>
    <w:rsid w:val="005B4A0E"/>
    <w:rsid w:val="005C7A3B"/>
    <w:rsid w:val="00654F46"/>
    <w:rsid w:val="00656C7E"/>
    <w:rsid w:val="006869B9"/>
    <w:rsid w:val="0072693B"/>
    <w:rsid w:val="007349E6"/>
    <w:rsid w:val="00761FDC"/>
    <w:rsid w:val="007C7A92"/>
    <w:rsid w:val="007F06C0"/>
    <w:rsid w:val="00816F82"/>
    <w:rsid w:val="00817065"/>
    <w:rsid w:val="00822574"/>
    <w:rsid w:val="0083580D"/>
    <w:rsid w:val="008D76FC"/>
    <w:rsid w:val="00907AC4"/>
    <w:rsid w:val="00927498"/>
    <w:rsid w:val="00936A92"/>
    <w:rsid w:val="009E64E3"/>
    <w:rsid w:val="00A55504"/>
    <w:rsid w:val="00AA2191"/>
    <w:rsid w:val="00AA628D"/>
    <w:rsid w:val="00B261A6"/>
    <w:rsid w:val="00BF299A"/>
    <w:rsid w:val="00C53770"/>
    <w:rsid w:val="00CA5161"/>
    <w:rsid w:val="00CB003B"/>
    <w:rsid w:val="00CE2FB6"/>
    <w:rsid w:val="00E0409E"/>
    <w:rsid w:val="00E329D0"/>
    <w:rsid w:val="00E6512C"/>
    <w:rsid w:val="00E70CD0"/>
    <w:rsid w:val="00E77E66"/>
    <w:rsid w:val="00EB716D"/>
    <w:rsid w:val="00EC7C1B"/>
    <w:rsid w:val="00F309C6"/>
    <w:rsid w:val="00F62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D69EC"/>
  <w15:chartTrackingRefBased/>
  <w15:docId w15:val="{942736EC-2675-4234-8045-0D9B295A4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512C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2">
    <w:name w:val="heading 2"/>
    <w:basedOn w:val="a"/>
    <w:link w:val="20"/>
    <w:uiPriority w:val="9"/>
    <w:qFormat/>
    <w:rsid w:val="00B261A6"/>
    <w:pPr>
      <w:spacing w:before="100" w:beforeAutospacing="1" w:after="100" w:afterAutospacing="1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261A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B261A6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B261A6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B261A6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B261A6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B261A6"/>
    <w:rPr>
      <w:rFonts w:ascii="Segoe UI" w:hAnsi="Segoe UI" w:cs="Segoe UI"/>
      <w:sz w:val="18"/>
      <w:szCs w:val="18"/>
    </w:rPr>
  </w:style>
  <w:style w:type="character" w:customStyle="1" w:styleId="product-summarycaption">
    <w:name w:val="product-summary__caption"/>
    <w:basedOn w:val="a0"/>
    <w:rsid w:val="00EC7C1B"/>
  </w:style>
  <w:style w:type="character" w:customStyle="1" w:styleId="valuetext">
    <w:name w:val="value__text"/>
    <w:basedOn w:val="a0"/>
    <w:rsid w:val="00EC7C1B"/>
  </w:style>
  <w:style w:type="character" w:customStyle="1" w:styleId="nobr">
    <w:name w:val="nobr"/>
    <w:basedOn w:val="a0"/>
    <w:rsid w:val="00816F82"/>
  </w:style>
  <w:style w:type="paragraph" w:styleId="HTML">
    <w:name w:val="HTML Preformatted"/>
    <w:basedOn w:val="a"/>
    <w:link w:val="HTML0"/>
    <w:uiPriority w:val="99"/>
    <w:semiHidden/>
    <w:unhideWhenUsed/>
    <w:rsid w:val="001F7A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F7A5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efault">
    <w:name w:val="Default"/>
    <w:rsid w:val="00907AC4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8">
    <w:name w:val="List Paragraph"/>
    <w:basedOn w:val="a"/>
    <w:uiPriority w:val="34"/>
    <w:qFormat/>
    <w:rsid w:val="00F309C6"/>
    <w:pPr>
      <w:ind w:left="720"/>
      <w:contextualSpacing/>
    </w:pPr>
  </w:style>
  <w:style w:type="paragraph" w:styleId="a9">
    <w:name w:val="Body Text Indent"/>
    <w:basedOn w:val="a"/>
    <w:link w:val="aa"/>
    <w:rsid w:val="005B4A0E"/>
    <w:pPr>
      <w:suppressAutoHyphens/>
      <w:spacing w:after="120"/>
      <w:ind w:left="283"/>
      <w:jc w:val="left"/>
    </w:pPr>
    <w:rPr>
      <w:rFonts w:eastAsia="Times New Roman" w:cs="Times New Roman"/>
      <w:sz w:val="24"/>
      <w:szCs w:val="24"/>
      <w:lang w:eastAsia="zh-CN"/>
    </w:rPr>
  </w:style>
  <w:style w:type="character" w:customStyle="1" w:styleId="aa">
    <w:name w:val="Основной текст с отступом Знак"/>
    <w:basedOn w:val="a0"/>
    <w:link w:val="a9"/>
    <w:rsid w:val="005B4A0E"/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6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0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79364">
              <w:marLeft w:val="0"/>
              <w:marRight w:val="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997">
              <w:marLeft w:val="27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064431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7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9741">
          <w:marLeft w:val="-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9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1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4115">
              <w:marLeft w:val="0"/>
              <w:marRight w:val="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60">
              <w:marLeft w:val="27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005740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52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26AD91-E1F7-40B1-87FA-D3E59FF779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22</Pages>
  <Words>4752</Words>
  <Characters>27087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Гервант Из Рыбли</dc:creator>
  <cp:keywords/>
  <dc:description/>
  <cp:lastModifiedBy>VITEK</cp:lastModifiedBy>
  <cp:revision>19</cp:revision>
  <cp:lastPrinted>2019-09-18T14:33:00Z</cp:lastPrinted>
  <dcterms:created xsi:type="dcterms:W3CDTF">2020-09-07T09:48:00Z</dcterms:created>
  <dcterms:modified xsi:type="dcterms:W3CDTF">2020-11-25T06:18:00Z</dcterms:modified>
</cp:coreProperties>
</file>